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36"/>
      </w:tblGrid>
      <w:tr w:rsidR="00CB60F5" w:rsidRPr="00CB60F5" w14:paraId="2644D65F" w14:textId="77777777" w:rsidTr="00CB60F5">
        <w:tc>
          <w:tcPr>
            <w:tcW w:w="8136" w:type="dxa"/>
            <w:shd w:val="clear" w:color="auto" w:fill="auto"/>
          </w:tcPr>
          <w:p w14:paraId="6371F805" w14:textId="79CFA68C" w:rsidR="00CB60F5" w:rsidRPr="00CB60F5" w:rsidRDefault="002B0D50" w:rsidP="00CB60F5">
            <w:pPr>
              <w:widowControl w:val="0"/>
              <w:autoSpaceDE w:val="0"/>
              <w:autoSpaceDN w:val="0"/>
              <w:adjustRightInd w:val="0"/>
              <w:spacing w:before="280" w:after="280" w:line="226" w:lineRule="auto"/>
              <w:jc w:val="center"/>
              <w:rPr>
                <w:b/>
                <w:bCs/>
                <w:spacing w:val="28"/>
                <w:kern w:val="1"/>
                <w:sz w:val="34"/>
                <w:szCs w:val="34"/>
              </w:rPr>
            </w:pPr>
            <w:r>
              <w:rPr>
                <w:b/>
                <w:bCs/>
                <w:spacing w:val="28"/>
                <w:kern w:val="1"/>
                <w:sz w:val="34"/>
                <w:szCs w:val="34"/>
              </w:rPr>
              <w:t>Stack exchange network analysis</w:t>
            </w:r>
          </w:p>
        </w:tc>
      </w:tr>
    </w:tbl>
    <w:p w14:paraId="1D14002D" w14:textId="77777777" w:rsidR="00CB60F5" w:rsidRDefault="00CB60F5">
      <w:pPr>
        <w:widowControl w:val="0"/>
        <w:tabs>
          <w:tab w:val="center" w:pos="2610"/>
          <w:tab w:val="center" w:pos="5670"/>
        </w:tabs>
        <w:autoSpaceDE w:val="0"/>
        <w:autoSpaceDN w:val="0"/>
        <w:adjustRightInd w:val="0"/>
        <w:spacing w:line="226" w:lineRule="auto"/>
        <w:rPr>
          <w:b/>
          <w:bCs/>
          <w:spacing w:val="5"/>
          <w:kern w:val="1"/>
        </w:rPr>
      </w:pPr>
    </w:p>
    <w:p w14:paraId="01F125CE" w14:textId="77777777" w:rsidR="00CB60F5" w:rsidRDefault="00CB60F5">
      <w:pPr>
        <w:widowControl w:val="0"/>
        <w:tabs>
          <w:tab w:val="center" w:pos="2610"/>
          <w:tab w:val="center" w:pos="5670"/>
        </w:tabs>
        <w:autoSpaceDE w:val="0"/>
        <w:autoSpaceDN w:val="0"/>
        <w:adjustRightInd w:val="0"/>
        <w:spacing w:line="226" w:lineRule="auto"/>
        <w:rPr>
          <w:b/>
          <w:bCs/>
          <w:spacing w:val="5"/>
          <w:kern w:val="1"/>
        </w:rPr>
      </w:pPr>
    </w:p>
    <w:p w14:paraId="71E005F5" w14:textId="325DE632" w:rsidR="002D0824" w:rsidRDefault="002D0824">
      <w:pPr>
        <w:widowControl w:val="0"/>
        <w:tabs>
          <w:tab w:val="center" w:pos="2610"/>
          <w:tab w:val="center" w:pos="5670"/>
        </w:tabs>
        <w:autoSpaceDE w:val="0"/>
        <w:autoSpaceDN w:val="0"/>
        <w:adjustRightInd w:val="0"/>
        <w:spacing w:line="226" w:lineRule="auto"/>
        <w:rPr>
          <w:b/>
          <w:bCs/>
          <w:spacing w:val="5"/>
          <w:kern w:val="1"/>
        </w:rPr>
      </w:pPr>
      <w:r>
        <w:rPr>
          <w:b/>
          <w:bCs/>
          <w:spacing w:val="5"/>
          <w:kern w:val="1"/>
        </w:rPr>
        <w:tab/>
      </w:r>
      <w:r w:rsidR="002B0D50">
        <w:rPr>
          <w:b/>
          <w:bCs/>
          <w:spacing w:val="5"/>
          <w:kern w:val="1"/>
        </w:rPr>
        <w:t>Miroslav Král</w:t>
      </w:r>
      <w:r>
        <w:rPr>
          <w:b/>
          <w:bCs/>
          <w:spacing w:val="5"/>
          <w:kern w:val="1"/>
          <w:vertAlign w:val="superscript"/>
        </w:rPr>
        <w:tab/>
      </w:r>
      <w:r w:rsidR="002B0D50">
        <w:rPr>
          <w:b/>
          <w:bCs/>
          <w:spacing w:val="5"/>
          <w:kern w:val="1"/>
        </w:rPr>
        <w:t>Agus Nur Hidayat</w:t>
      </w:r>
    </w:p>
    <w:p w14:paraId="3A5177DF" w14:textId="3EFF6E43" w:rsidR="002D0824" w:rsidRDefault="002D0824">
      <w:pPr>
        <w:widowControl w:val="0"/>
        <w:tabs>
          <w:tab w:val="center" w:pos="2610"/>
          <w:tab w:val="center" w:pos="5670"/>
        </w:tabs>
        <w:autoSpaceDE w:val="0"/>
        <w:autoSpaceDN w:val="0"/>
        <w:adjustRightInd w:val="0"/>
        <w:spacing w:line="226" w:lineRule="auto"/>
        <w:rPr>
          <w:spacing w:val="5"/>
          <w:kern w:val="1"/>
        </w:rPr>
      </w:pPr>
      <w:r>
        <w:rPr>
          <w:spacing w:val="5"/>
          <w:kern w:val="1"/>
        </w:rPr>
        <w:tab/>
      </w:r>
      <w:r w:rsidR="002B0D50">
        <w:rPr>
          <w:spacing w:val="5"/>
          <w:kern w:val="1"/>
        </w:rPr>
        <w:t>MSc Business Analytics</w:t>
      </w:r>
      <w:r>
        <w:rPr>
          <w:spacing w:val="5"/>
          <w:kern w:val="1"/>
        </w:rPr>
        <w:tab/>
      </w:r>
      <w:r w:rsidR="002B0D50">
        <w:rPr>
          <w:spacing w:val="5"/>
          <w:kern w:val="1"/>
        </w:rPr>
        <w:t>MSc Business Analytics</w:t>
      </w:r>
    </w:p>
    <w:p w14:paraId="62708731" w14:textId="7AAD6965" w:rsidR="002D0824" w:rsidRDefault="002D0824">
      <w:pPr>
        <w:widowControl w:val="0"/>
        <w:tabs>
          <w:tab w:val="center" w:pos="2610"/>
          <w:tab w:val="center" w:pos="5670"/>
        </w:tabs>
        <w:autoSpaceDE w:val="0"/>
        <w:autoSpaceDN w:val="0"/>
        <w:adjustRightInd w:val="0"/>
        <w:spacing w:line="226" w:lineRule="auto"/>
        <w:rPr>
          <w:spacing w:val="5"/>
          <w:kern w:val="1"/>
        </w:rPr>
      </w:pPr>
      <w:r>
        <w:rPr>
          <w:spacing w:val="5"/>
          <w:kern w:val="1"/>
        </w:rPr>
        <w:tab/>
      </w:r>
      <w:r w:rsidR="002B0D50">
        <w:rPr>
          <w:spacing w:val="5"/>
          <w:kern w:val="1"/>
        </w:rPr>
        <w:t>University College London</w:t>
      </w:r>
      <w:r w:rsidR="002B0D50">
        <w:rPr>
          <w:spacing w:val="5"/>
          <w:kern w:val="1"/>
        </w:rPr>
        <w:tab/>
        <w:t>University College London</w:t>
      </w:r>
    </w:p>
    <w:p w14:paraId="11FF5332" w14:textId="6EDA6E2F" w:rsidR="002D0824" w:rsidRPr="002B0D50" w:rsidRDefault="002D0824">
      <w:pPr>
        <w:widowControl w:val="0"/>
        <w:tabs>
          <w:tab w:val="center" w:pos="2610"/>
          <w:tab w:val="center" w:pos="5670"/>
        </w:tabs>
        <w:autoSpaceDE w:val="0"/>
        <w:autoSpaceDN w:val="0"/>
        <w:adjustRightInd w:val="0"/>
        <w:spacing w:line="226" w:lineRule="auto"/>
        <w:rPr>
          <w:i/>
          <w:iCs/>
          <w:spacing w:val="5"/>
          <w:kern w:val="1"/>
        </w:rPr>
      </w:pPr>
      <w:r>
        <w:rPr>
          <w:spacing w:val="5"/>
          <w:kern w:val="1"/>
        </w:rPr>
        <w:tab/>
      </w:r>
      <w:r w:rsidR="002B0D50" w:rsidRPr="002B0D50">
        <w:rPr>
          <w:i/>
          <w:spacing w:val="5"/>
          <w:kern w:val="1"/>
        </w:rPr>
        <w:t>Miroslav.kral.15@ucl.ac.uk</w:t>
      </w:r>
      <w:r w:rsidRPr="002B0D50">
        <w:rPr>
          <w:i/>
          <w:spacing w:val="5"/>
          <w:kern w:val="1"/>
        </w:rPr>
        <w:tab/>
      </w:r>
      <w:r w:rsidR="002B0D50" w:rsidRPr="002B0D50">
        <w:rPr>
          <w:i/>
          <w:iCs/>
          <w:spacing w:val="5"/>
          <w:kern w:val="1"/>
        </w:rPr>
        <w:t>Agus.hidayat.15@ucl.ac.uk</w:t>
      </w:r>
    </w:p>
    <w:p w14:paraId="257F86D5" w14:textId="10540215" w:rsidR="002D0824" w:rsidRPr="002B0D50" w:rsidRDefault="002D0824" w:rsidP="002B0D50">
      <w:pPr>
        <w:widowControl w:val="0"/>
        <w:tabs>
          <w:tab w:val="center" w:pos="2610"/>
          <w:tab w:val="center" w:pos="5670"/>
        </w:tabs>
        <w:autoSpaceDE w:val="0"/>
        <w:autoSpaceDN w:val="0"/>
        <w:adjustRightInd w:val="0"/>
        <w:spacing w:line="226" w:lineRule="auto"/>
        <w:rPr>
          <w:iCs/>
          <w:spacing w:val="5"/>
          <w:kern w:val="1"/>
        </w:rPr>
      </w:pPr>
      <w:r>
        <w:rPr>
          <w:spacing w:val="5"/>
          <w:kern w:val="1"/>
        </w:rPr>
        <w:tab/>
      </w:r>
    </w:p>
    <w:p w14:paraId="6A23A656" w14:textId="77777777" w:rsidR="002D0824" w:rsidRDefault="002D0824">
      <w:pPr>
        <w:widowControl w:val="0"/>
        <w:autoSpaceDE w:val="0"/>
        <w:autoSpaceDN w:val="0"/>
        <w:adjustRightInd w:val="0"/>
        <w:spacing w:after="100" w:line="226" w:lineRule="auto"/>
        <w:ind w:left="720" w:right="720"/>
        <w:rPr>
          <w:spacing w:val="5"/>
          <w:kern w:val="1"/>
        </w:rPr>
      </w:pPr>
    </w:p>
    <w:p w14:paraId="342EF567" w14:textId="3ED236CB" w:rsidR="002B0D50" w:rsidRDefault="002B0D50" w:rsidP="002B0D50">
      <w:pPr>
        <w:pStyle w:val="ListParagraph"/>
        <w:widowControl w:val="0"/>
        <w:numPr>
          <w:ilvl w:val="0"/>
          <w:numId w:val="13"/>
        </w:numPr>
        <w:autoSpaceDE w:val="0"/>
        <w:autoSpaceDN w:val="0"/>
        <w:adjustRightInd w:val="0"/>
        <w:rPr>
          <w:b/>
          <w:bCs/>
          <w:spacing w:val="24"/>
          <w:kern w:val="1"/>
          <w:sz w:val="24"/>
          <w:szCs w:val="24"/>
        </w:rPr>
      </w:pPr>
      <w:r w:rsidRPr="002B0D50">
        <w:rPr>
          <w:b/>
          <w:bCs/>
          <w:spacing w:val="24"/>
          <w:kern w:val="1"/>
          <w:sz w:val="24"/>
          <w:szCs w:val="24"/>
        </w:rPr>
        <w:t>Introduction</w:t>
      </w:r>
    </w:p>
    <w:p w14:paraId="2F33F949" w14:textId="7255522B" w:rsidR="002B0D50" w:rsidRDefault="0076313A" w:rsidP="004924C5">
      <w:r>
        <w:t xml:space="preserve">The purpose of this paper is to summarize the  </w:t>
      </w:r>
    </w:p>
    <w:p w14:paraId="3B8D1911" w14:textId="77777777" w:rsidR="002B0D50" w:rsidRPr="002B0D50" w:rsidRDefault="002B0D50" w:rsidP="002B0D50">
      <w:pPr>
        <w:widowControl w:val="0"/>
        <w:autoSpaceDE w:val="0"/>
        <w:autoSpaceDN w:val="0"/>
        <w:adjustRightInd w:val="0"/>
        <w:rPr>
          <w:b/>
          <w:bCs/>
          <w:spacing w:val="24"/>
          <w:kern w:val="1"/>
          <w:sz w:val="24"/>
          <w:szCs w:val="24"/>
        </w:rPr>
      </w:pPr>
    </w:p>
    <w:p w14:paraId="1EE7B67D" w14:textId="7C97D669" w:rsidR="002B0D50" w:rsidRDefault="002B0D50" w:rsidP="002B0D50">
      <w:pPr>
        <w:pStyle w:val="ListParagraph"/>
        <w:widowControl w:val="0"/>
        <w:numPr>
          <w:ilvl w:val="0"/>
          <w:numId w:val="13"/>
        </w:numPr>
        <w:autoSpaceDE w:val="0"/>
        <w:autoSpaceDN w:val="0"/>
        <w:adjustRightInd w:val="0"/>
        <w:rPr>
          <w:b/>
          <w:bCs/>
          <w:spacing w:val="24"/>
          <w:kern w:val="1"/>
          <w:sz w:val="24"/>
          <w:szCs w:val="24"/>
        </w:rPr>
      </w:pPr>
      <w:r>
        <w:rPr>
          <w:b/>
          <w:bCs/>
          <w:spacing w:val="24"/>
          <w:kern w:val="1"/>
          <w:sz w:val="24"/>
          <w:szCs w:val="24"/>
        </w:rPr>
        <w:t>Dataset description</w:t>
      </w:r>
    </w:p>
    <w:p w14:paraId="3988D3E1" w14:textId="2F183A91" w:rsidR="008A4868" w:rsidRPr="008A4868" w:rsidRDefault="008A4868" w:rsidP="008A4868">
      <w:r w:rsidRPr="008A4868">
        <w:t xml:space="preserve">In this paper we work with online community data, specifically with data from sports stack exchange community. Stack exchange is a network of question answers web communities on various topics. One of the pages (communities) that belongs to stack exchange portfolio is page on sports. </w:t>
      </w:r>
    </w:p>
    <w:p w14:paraId="7DE8A40D" w14:textId="42E35256" w:rsidR="008A4868" w:rsidRPr="008A4868" w:rsidRDefault="008A4868" w:rsidP="008A4868">
      <w:r w:rsidRPr="008A4868">
        <w:t xml:space="preserve">Sports stack exchange is question - answer web page, that means that users can specify questions and other members of community can answer these questions. There can be multiple answers to one question, however, user, who specify question can then mark answer that satisfied his information need as accepted one. Users are allowed not only writing a posts, but comments too. Comments can be related either to question and answer. Stack exchange also implemented voting system that enables to all users rate questions and answers (both together are referred as a posts) by plus and negative points. These points are then transformed into reputation of user who wrote the post and add </w:t>
      </w:r>
      <w:r w:rsidR="0076313A" w:rsidRPr="008A4868">
        <w:t>a</w:t>
      </w:r>
      <w:r w:rsidRPr="008A4868">
        <w:t xml:space="preserve"> </w:t>
      </w:r>
      <w:proofErr w:type="spellStart"/>
      <w:r w:rsidRPr="008A4868">
        <w:t>gamification</w:t>
      </w:r>
      <w:proofErr w:type="spellEnd"/>
      <w:r w:rsidRPr="008A4868">
        <w:t xml:space="preserve"> element to the page. Great benefit of Stack exchange pages is that they are opened to everyone</w:t>
      </w:r>
      <w:r>
        <w:t>, not only for registered user.</w:t>
      </w:r>
    </w:p>
    <w:p w14:paraId="208EE08A" w14:textId="549ACC1F" w:rsidR="008A4868" w:rsidRPr="008A4868" w:rsidRDefault="008A4868" w:rsidP="008A4868">
      <w:r w:rsidRPr="008A4868">
        <w:t>We acquired a dataset that contains all the data about activity of the users of Sport stack exchange web page. This dataset is released periodically by Stack exchange through following link: https://archive.org/details/stackexchange. It contains all the data since beginning of this community (February 2012) until March 20</w:t>
      </w:r>
      <w:r>
        <w:t xml:space="preserve">16 (date of the last release). </w:t>
      </w:r>
    </w:p>
    <w:p w14:paraId="17F5DB4D" w14:textId="35D843B5" w:rsidR="008A4868" w:rsidRPr="008A4868" w:rsidRDefault="008A4868" w:rsidP="008A4868">
      <w:r w:rsidRPr="008A4868">
        <w:t xml:space="preserve">Sports stack exchange community belongs to the smaller communities Stack exchange portfolio; therefore, the dataset </w:t>
      </w:r>
      <w:r>
        <w:t xml:space="preserve">is reasonable big. Community </w:t>
      </w:r>
      <w:r w:rsidRPr="008A4868">
        <w:t>consists of 5018 users whose wrote a 2676 question</w:t>
      </w:r>
      <w:r>
        <w:t xml:space="preserve">s and 4353 answers. Data set </w:t>
      </w:r>
      <w:r w:rsidRPr="008A4868">
        <w:t>consists of 5 tables. The most important tables are table Users and table Posts.</w:t>
      </w:r>
    </w:p>
    <w:p w14:paraId="45A37313" w14:textId="5C30C189" w:rsidR="008A4868" w:rsidRPr="008A4868" w:rsidRDefault="008A4868" w:rsidP="008A4868">
      <w:r w:rsidRPr="008A4868">
        <w:t>Table Users capture information about users of stack exchange web site. All the user related data, such as name, location of user, when he joins community, when he last access page and other more. However, the most important feature of user is reputation that capture how are the user's contr</w:t>
      </w:r>
      <w:r>
        <w:t>ibutions accepted by community.</w:t>
      </w:r>
    </w:p>
    <w:p w14:paraId="6CD844EC" w14:textId="341D84F9" w:rsidR="008A4868" w:rsidRDefault="008A4868" w:rsidP="008A4868">
      <w:r w:rsidRPr="008A4868">
        <w:lastRenderedPageBreak/>
        <w:t>Table Post capture all the post that users wrote. It contains text of the post, who wrote it, when wrote it, how many positive and negative voting post received and most importantly it contains feature whether it is a question or answer. In case it is a question it is also captured accepted answer (if exists) and in case of answer is denoted to which question belongs. In the figure below we can see how number of post pe</w:t>
      </w:r>
      <w:r>
        <w:t>r month depends on time.</w:t>
      </w:r>
    </w:p>
    <w:p w14:paraId="53D365B8" w14:textId="77777777" w:rsidR="008A4868" w:rsidRDefault="008A4868" w:rsidP="008A4868">
      <w:pPr>
        <w:keepNext/>
      </w:pPr>
      <w:r>
        <w:rPr>
          <w:noProof/>
        </w:rPr>
        <w:drawing>
          <wp:inline distT="0" distB="0" distL="0" distR="0" wp14:anchorId="6385E37A" wp14:editId="6CFBE38A">
            <wp:extent cx="5029200" cy="1317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tByMont.png"/>
                    <pic:cNvPicPr/>
                  </pic:nvPicPr>
                  <pic:blipFill>
                    <a:blip r:embed="rId5">
                      <a:extLst>
                        <a:ext uri="{28A0092B-C50C-407E-A947-70E740481C1C}">
                          <a14:useLocalDpi xmlns:a14="http://schemas.microsoft.com/office/drawing/2010/main" val="0"/>
                        </a:ext>
                      </a:extLst>
                    </a:blip>
                    <a:stretch>
                      <a:fillRect/>
                    </a:stretch>
                  </pic:blipFill>
                  <pic:spPr>
                    <a:xfrm>
                      <a:off x="0" y="0"/>
                      <a:ext cx="5029200" cy="1317625"/>
                    </a:xfrm>
                    <a:prstGeom prst="rect">
                      <a:avLst/>
                    </a:prstGeom>
                  </pic:spPr>
                </pic:pic>
              </a:graphicData>
            </a:graphic>
          </wp:inline>
        </w:drawing>
      </w:r>
    </w:p>
    <w:p w14:paraId="4F8BA936" w14:textId="3FC2CD13" w:rsidR="008A4868" w:rsidRPr="008A4868" w:rsidRDefault="008A4868" w:rsidP="00C8483F">
      <w:pPr>
        <w:pStyle w:val="Caption"/>
        <w:jc w:val="center"/>
        <w:outlineLvl w:val="0"/>
      </w:pPr>
      <w:r>
        <w:t xml:space="preserve">Figure </w:t>
      </w:r>
      <w:r w:rsidR="008B5094">
        <w:fldChar w:fldCharType="begin"/>
      </w:r>
      <w:r w:rsidR="008B5094">
        <w:instrText xml:space="preserve"> SEQ Figure \* ARABIC </w:instrText>
      </w:r>
      <w:r w:rsidR="008B5094">
        <w:fldChar w:fldCharType="separate"/>
      </w:r>
      <w:r w:rsidR="00C37B9B">
        <w:rPr>
          <w:noProof/>
        </w:rPr>
        <w:t>1</w:t>
      </w:r>
      <w:r w:rsidR="008B5094">
        <w:rPr>
          <w:noProof/>
        </w:rPr>
        <w:fldChar w:fldCharType="end"/>
      </w:r>
      <w:r>
        <w:t xml:space="preserve"> Number of posts per month</w:t>
      </w:r>
    </w:p>
    <w:p w14:paraId="0424E64A" w14:textId="57A21ADE" w:rsidR="008A4868" w:rsidRPr="008A4868" w:rsidRDefault="008A4868" w:rsidP="008A4868">
      <w:r w:rsidRPr="008A4868">
        <w:t>X-axis on the plot above capture time and y-axis shows number of posts. Generally, we can see that on average wrote around 150 posts (question and answers together) per month. However, there are high peaks in February 2012 (almost 450 posts) and July 2014 (in my opinion this is caused by Football championship). The significant drop down in the March 2016 is caused by fact that data set contains record on</w:t>
      </w:r>
      <w:r>
        <w:t>ly for first few days of March.</w:t>
      </w:r>
    </w:p>
    <w:p w14:paraId="5D6EFF42" w14:textId="16A34A33" w:rsidR="008A4868" w:rsidRPr="008A4868" w:rsidRDefault="008A4868" w:rsidP="008A4868">
      <w:r w:rsidRPr="008A4868">
        <w:t>Other tables are called Comments, Tags and Votes. Detailed description of all tables and columns of the tables are presented in Appendix A.</w:t>
      </w:r>
    </w:p>
    <w:p w14:paraId="179CBE5B" w14:textId="77777777" w:rsidR="002B0D50" w:rsidRPr="002B0D50" w:rsidRDefault="002B0D50" w:rsidP="002B0D50">
      <w:pPr>
        <w:widowControl w:val="0"/>
        <w:autoSpaceDE w:val="0"/>
        <w:autoSpaceDN w:val="0"/>
        <w:adjustRightInd w:val="0"/>
        <w:rPr>
          <w:b/>
          <w:bCs/>
          <w:spacing w:val="24"/>
          <w:kern w:val="1"/>
          <w:sz w:val="24"/>
          <w:szCs w:val="24"/>
        </w:rPr>
      </w:pPr>
    </w:p>
    <w:p w14:paraId="35BF07B7" w14:textId="0D1F5BF7" w:rsidR="002B0D50" w:rsidRDefault="002B0D50" w:rsidP="002B0D50">
      <w:pPr>
        <w:pStyle w:val="ListParagraph"/>
        <w:widowControl w:val="0"/>
        <w:numPr>
          <w:ilvl w:val="0"/>
          <w:numId w:val="13"/>
        </w:numPr>
        <w:autoSpaceDE w:val="0"/>
        <w:autoSpaceDN w:val="0"/>
        <w:adjustRightInd w:val="0"/>
        <w:rPr>
          <w:b/>
          <w:bCs/>
          <w:spacing w:val="24"/>
          <w:kern w:val="1"/>
          <w:sz w:val="24"/>
          <w:szCs w:val="24"/>
        </w:rPr>
      </w:pPr>
      <w:r>
        <w:rPr>
          <w:b/>
          <w:bCs/>
          <w:spacing w:val="24"/>
          <w:kern w:val="1"/>
          <w:sz w:val="24"/>
          <w:szCs w:val="24"/>
        </w:rPr>
        <w:t>Question – Answer network</w:t>
      </w:r>
    </w:p>
    <w:p w14:paraId="7FACE8C6" w14:textId="577524A4" w:rsidR="00FB5B4B" w:rsidRDefault="00FB5B4B" w:rsidP="00FB5B4B">
      <w:r>
        <w:t xml:space="preserve">In this chapter of a report we will examine </w:t>
      </w:r>
      <w:r w:rsidR="005C6C4B">
        <w:t xml:space="preserve">network or users of Sports Stack exchange community. This network is based on relationship </w:t>
      </w:r>
      <w:r w:rsidR="003B201E">
        <w:t>“</w:t>
      </w:r>
      <w:r w:rsidR="005C6C4B">
        <w:t>who answer whose question</w:t>
      </w:r>
      <w:r w:rsidR="003B201E">
        <w:t>”</w:t>
      </w:r>
      <w:r w:rsidR="005C6C4B">
        <w:t xml:space="preserve">. In general, we decided to divide this part into two subchapters. In the first subchapter we tackle with network that contains all answers for a questions and in the second part we look specifically on the network where only question and accepted answers are captured. </w:t>
      </w:r>
      <w:r w:rsidR="005C6C4B" w:rsidRPr="005C6C4B">
        <w:t>The main aim of this chapter is to describe relations of the users in these networks, identify the influential users in network and compare these set of users we identify with ranking of these users.</w:t>
      </w:r>
    </w:p>
    <w:p w14:paraId="7DF81C97" w14:textId="3411876B" w:rsidR="005C6C4B" w:rsidRDefault="005C6C4B" w:rsidP="005C6C4B">
      <w:pPr>
        <w:pStyle w:val="ListParagraph"/>
        <w:numPr>
          <w:ilvl w:val="1"/>
          <w:numId w:val="13"/>
        </w:numPr>
        <w:rPr>
          <w:b/>
        </w:rPr>
      </w:pPr>
      <w:r w:rsidRPr="005C6C4B">
        <w:rPr>
          <w:b/>
        </w:rPr>
        <w:t>Question – all answers</w:t>
      </w:r>
      <w:r>
        <w:rPr>
          <w:b/>
        </w:rPr>
        <w:t xml:space="preserve"> network</w:t>
      </w:r>
    </w:p>
    <w:p w14:paraId="167F8FBE" w14:textId="3F70C33C" w:rsidR="00C37B9B" w:rsidRPr="00C37B9B" w:rsidRDefault="00C37B9B" w:rsidP="00C37B9B">
      <w:pPr>
        <w:rPr>
          <w:sz w:val="24"/>
          <w:szCs w:val="24"/>
        </w:rPr>
      </w:pPr>
      <w:r w:rsidRPr="00C37B9B">
        <w:t>In this part of the report I will describe network that represents relationship of users who wrote qu</w:t>
      </w:r>
      <w:r w:rsidR="003B201E">
        <w:t>estion and users who answer this</w:t>
      </w:r>
      <w:r w:rsidRPr="00C37B9B">
        <w:t xml:space="preserve"> question, all the answers for this question are ca</w:t>
      </w:r>
      <w:r>
        <w:t>ptured. Overall, this network</w:t>
      </w:r>
      <w:r w:rsidRPr="00C37B9B">
        <w:t xml:space="preserve"> consists of 1956 users. Out of this 1956, 1206 of users ask at least one question and 1160 users wrote </w:t>
      </w:r>
      <w:r w:rsidR="003B201E">
        <w:t xml:space="preserve">at least </w:t>
      </w:r>
      <w:r w:rsidRPr="00C37B9B">
        <w:t>an answer. These numbers are really interesting in the light of total number of users registered on Sports Stack exchange web page - only 40 per cent of users actively participate on the web page. We visualize the network in order to get initial idea of the network:</w:t>
      </w:r>
    </w:p>
    <w:p w14:paraId="68F94E1E" w14:textId="77777777" w:rsidR="00C37B9B" w:rsidRDefault="00C37B9B" w:rsidP="00C37B9B">
      <w:pPr>
        <w:keepNext/>
        <w:spacing w:before="0" w:after="0"/>
        <w:jc w:val="center"/>
      </w:pPr>
      <w:r w:rsidRPr="00C37B9B">
        <w:rPr>
          <w:rFonts w:ascii="Arial" w:hAnsi="Arial" w:cs="Arial"/>
          <w:noProof/>
          <w:color w:val="000000"/>
          <w:szCs w:val="22"/>
        </w:rPr>
        <w:lastRenderedPageBreak/>
        <w:drawing>
          <wp:inline distT="0" distB="0" distL="0" distR="0" wp14:anchorId="78A0C03E" wp14:editId="6A75B3B3">
            <wp:extent cx="5004610" cy="4155440"/>
            <wp:effectExtent l="0" t="0" r="0" b="10160"/>
            <wp:docPr id="10" name="Picture 10" descr="A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_AL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9229" cy="4159275"/>
                    </a:xfrm>
                    <a:prstGeom prst="rect">
                      <a:avLst/>
                    </a:prstGeom>
                    <a:noFill/>
                    <a:ln>
                      <a:noFill/>
                    </a:ln>
                  </pic:spPr>
                </pic:pic>
              </a:graphicData>
            </a:graphic>
          </wp:inline>
        </w:drawing>
      </w:r>
    </w:p>
    <w:p w14:paraId="36BA2A5E" w14:textId="431726CE" w:rsidR="00C37B9B" w:rsidRPr="00C37B9B" w:rsidRDefault="00C37B9B" w:rsidP="00C37B9B">
      <w:pPr>
        <w:pStyle w:val="Caption"/>
        <w:jc w:val="center"/>
        <w:rPr>
          <w:sz w:val="24"/>
          <w:szCs w:val="24"/>
        </w:rPr>
      </w:pPr>
      <w:r>
        <w:t xml:space="preserve">Figure </w:t>
      </w:r>
      <w:fldSimple w:instr=" SEQ Figure \* ARABIC ">
        <w:r>
          <w:rPr>
            <w:noProof/>
          </w:rPr>
          <w:t>2</w:t>
        </w:r>
      </w:fldSimple>
      <w:r>
        <w:t xml:space="preserve"> Network of all questions and answers</w:t>
      </w:r>
    </w:p>
    <w:p w14:paraId="2F53FEB5" w14:textId="3E923CF6" w:rsidR="00C37B9B" w:rsidRPr="00C37B9B" w:rsidRDefault="003B201E" w:rsidP="00C37B9B">
      <w:pPr>
        <w:rPr>
          <w:sz w:val="24"/>
          <w:szCs w:val="24"/>
        </w:rPr>
      </w:pPr>
      <w:r>
        <w:t>We can clearly see in Figure 2</w:t>
      </w:r>
      <w:r w:rsidR="00C37B9B" w:rsidRPr="00C37B9B">
        <w:t xml:space="preserve"> that it is a big network with complex relationships and that due to the complexity it is difficult to get many insights from this Figure. However, there is still few very interesting insights:</w:t>
      </w:r>
    </w:p>
    <w:p w14:paraId="445F34A7" w14:textId="0B3987A1" w:rsidR="00C37B9B" w:rsidRPr="00C37B9B" w:rsidRDefault="00C37B9B" w:rsidP="00C37B9B">
      <w:pPr>
        <w:pStyle w:val="ListParagraph"/>
        <w:numPr>
          <w:ilvl w:val="0"/>
          <w:numId w:val="18"/>
        </w:numPr>
      </w:pPr>
      <w:r w:rsidRPr="00C37B9B">
        <w:t xml:space="preserve">Whole network is disconnected directed graphs. Colors of the vertexes detect connected </w:t>
      </w:r>
      <w:r w:rsidR="003B201E">
        <w:t>sub</w:t>
      </w:r>
      <w:r w:rsidRPr="00C37B9B">
        <w:t xml:space="preserve">graphs in the network. We can clearly see that most of the vertexes construct one big central connected </w:t>
      </w:r>
      <w:r>
        <w:t>sub</w:t>
      </w:r>
      <w:r w:rsidRPr="00C37B9B">
        <w:t>graph, while there also exists few small subgraphs consist of small number of vertexes (for instance green nodes in the center of figure)</w:t>
      </w:r>
    </w:p>
    <w:p w14:paraId="1373CEC6" w14:textId="77777777" w:rsidR="00C37B9B" w:rsidRPr="00C37B9B" w:rsidRDefault="00C37B9B" w:rsidP="00C37B9B">
      <w:pPr>
        <w:pStyle w:val="ListParagraph"/>
        <w:numPr>
          <w:ilvl w:val="0"/>
          <w:numId w:val="18"/>
        </w:numPr>
      </w:pPr>
      <w:r w:rsidRPr="00C37B9B">
        <w:t>There exists two type of edges. First type of edges colored by gold color captures relationship of user who ask question and user who answer the question, but the answer was not accepted, while the second type of edge (grey) captures relationship of users who asked questions and users who wrote accepted answer to the question. It is not clearly visible from the network plot, but the is 4303 edges and only 1605 of them are accepted answers (network of only accepted answer and questions is presented further).</w:t>
      </w:r>
    </w:p>
    <w:p w14:paraId="5CD04F2E" w14:textId="6E4462CF" w:rsidR="00C37B9B" w:rsidRPr="00C37B9B" w:rsidRDefault="00C37B9B" w:rsidP="00C37B9B">
      <w:pPr>
        <w:rPr>
          <w:sz w:val="24"/>
          <w:szCs w:val="24"/>
        </w:rPr>
      </w:pPr>
      <w:r w:rsidRPr="00C37B9B">
        <w:t>In order to get more insights</w:t>
      </w:r>
      <w:r w:rsidR="003B201E">
        <w:t xml:space="preserve"> of the network we plot the out-degree and in-</w:t>
      </w:r>
      <w:r w:rsidRPr="00C37B9B">
        <w:t xml:space="preserve">degree distribution of this network. </w:t>
      </w:r>
    </w:p>
    <w:p w14:paraId="2C997721" w14:textId="77777777" w:rsidR="00C37B9B" w:rsidRDefault="00C37B9B" w:rsidP="00C37B9B">
      <w:pPr>
        <w:keepNext/>
        <w:spacing w:before="0" w:after="0"/>
        <w:jc w:val="center"/>
      </w:pPr>
      <w:r w:rsidRPr="00C37B9B">
        <w:rPr>
          <w:rFonts w:ascii="Arial" w:hAnsi="Arial" w:cs="Arial"/>
          <w:noProof/>
          <w:color w:val="000000"/>
          <w:szCs w:val="22"/>
        </w:rPr>
        <w:lastRenderedPageBreak/>
        <w:drawing>
          <wp:inline distT="0" distB="0" distL="0" distR="0" wp14:anchorId="49FBF286" wp14:editId="765A26C7">
            <wp:extent cx="4987385" cy="3012440"/>
            <wp:effectExtent l="0" t="0" r="0" b="10160"/>
            <wp:docPr id="9" name="Picture 9" descr="i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stAL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0750" cy="3026553"/>
                    </a:xfrm>
                    <a:prstGeom prst="rect">
                      <a:avLst/>
                    </a:prstGeom>
                    <a:noFill/>
                    <a:ln>
                      <a:noFill/>
                    </a:ln>
                  </pic:spPr>
                </pic:pic>
              </a:graphicData>
            </a:graphic>
          </wp:inline>
        </w:drawing>
      </w:r>
    </w:p>
    <w:p w14:paraId="3E7A7BF7" w14:textId="36EE01FD" w:rsidR="00C37B9B" w:rsidRPr="00C37B9B" w:rsidRDefault="00C37B9B" w:rsidP="00C37B9B">
      <w:pPr>
        <w:pStyle w:val="Caption"/>
        <w:jc w:val="center"/>
        <w:rPr>
          <w:sz w:val="24"/>
          <w:szCs w:val="24"/>
        </w:rPr>
      </w:pPr>
      <w:r>
        <w:t xml:space="preserve">Figure </w:t>
      </w:r>
      <w:fldSimple w:instr=" SEQ Figure \* ARABIC ">
        <w:r>
          <w:rPr>
            <w:noProof/>
          </w:rPr>
          <w:t>3</w:t>
        </w:r>
      </w:fldSimple>
      <w:r>
        <w:t xml:space="preserve"> Out-degree and in-degree distribution</w:t>
      </w:r>
    </w:p>
    <w:p w14:paraId="233B4C63" w14:textId="7C37E452" w:rsidR="00C37B9B" w:rsidRPr="00C37B9B" w:rsidRDefault="003B201E" w:rsidP="00C37B9B">
      <w:pPr>
        <w:rPr>
          <w:sz w:val="24"/>
          <w:szCs w:val="24"/>
        </w:rPr>
      </w:pPr>
      <w:r>
        <w:t>Figure 3</w:t>
      </w:r>
      <w:r w:rsidR="00C37B9B" w:rsidRPr="00C37B9B">
        <w:t xml:space="preserve"> captures out-degree and in-degree distribution of a QA network. We can see that it is a fat tail distribution. Most users have out and in degrees small, between 0 and 5. These are the users who ask / answer just a few question and do not participate regularly in community. However, there are also</w:t>
      </w:r>
      <w:r>
        <w:t xml:space="preserve"> users who have high in-degree and out-</w:t>
      </w:r>
      <w:r w:rsidR="00C37B9B" w:rsidRPr="00C37B9B">
        <w:t xml:space="preserve">degree - the users who </w:t>
      </w:r>
      <w:r>
        <w:t>construct</w:t>
      </w:r>
      <w:r w:rsidR="00C37B9B" w:rsidRPr="00C37B9B">
        <w:t xml:space="preserve"> the core of a community and keep the community alive by actively writing answers / questions. We can see that maximal out-degree is around 120 answers and highest in-degree is around 130. </w:t>
      </w:r>
    </w:p>
    <w:p w14:paraId="34EE278A" w14:textId="1A2C7982" w:rsidR="00C37B9B" w:rsidRPr="00C37B9B" w:rsidRDefault="003B201E" w:rsidP="00C37B9B">
      <w:pPr>
        <w:rPr>
          <w:sz w:val="24"/>
          <w:szCs w:val="24"/>
        </w:rPr>
      </w:pPr>
      <w:r>
        <w:t>In the Figure 4</w:t>
      </w:r>
      <w:r w:rsidR="00C37B9B" w:rsidRPr="00C37B9B">
        <w:t xml:space="preserve"> we saw that there are users who have have high out degree and in degree. In the plot below we looked who are these users.</w:t>
      </w:r>
    </w:p>
    <w:p w14:paraId="599DD1F1" w14:textId="77777777" w:rsidR="00C37B9B" w:rsidRDefault="00C37B9B" w:rsidP="00C37B9B">
      <w:pPr>
        <w:keepNext/>
        <w:spacing w:before="0" w:after="0"/>
        <w:jc w:val="center"/>
      </w:pPr>
      <w:r w:rsidRPr="00C37B9B">
        <w:rPr>
          <w:rFonts w:ascii="Arial" w:hAnsi="Arial" w:cs="Arial"/>
          <w:noProof/>
          <w:color w:val="000000"/>
          <w:szCs w:val="22"/>
        </w:rPr>
        <w:drawing>
          <wp:inline distT="0" distB="0" distL="0" distR="0" wp14:anchorId="6193DD03" wp14:editId="22327735">
            <wp:extent cx="4579548" cy="3126964"/>
            <wp:effectExtent l="0" t="0" r="0" b="0"/>
            <wp:docPr id="8" name="Picture 8" descr="rovAndSeek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vAndSeek_AL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8239" cy="3132898"/>
                    </a:xfrm>
                    <a:prstGeom prst="rect">
                      <a:avLst/>
                    </a:prstGeom>
                    <a:noFill/>
                    <a:ln>
                      <a:noFill/>
                    </a:ln>
                  </pic:spPr>
                </pic:pic>
              </a:graphicData>
            </a:graphic>
          </wp:inline>
        </w:drawing>
      </w:r>
    </w:p>
    <w:p w14:paraId="2F6FAE1A" w14:textId="300EB01F" w:rsidR="00C37B9B" w:rsidRPr="00C37B9B" w:rsidRDefault="00C37B9B" w:rsidP="00C37B9B">
      <w:pPr>
        <w:pStyle w:val="Caption"/>
        <w:jc w:val="center"/>
        <w:rPr>
          <w:sz w:val="24"/>
          <w:szCs w:val="24"/>
        </w:rPr>
      </w:pPr>
      <w:r>
        <w:t xml:space="preserve">Figure </w:t>
      </w:r>
      <w:fldSimple w:instr=" SEQ Figure \* ARABIC ">
        <w:r>
          <w:rPr>
            <w:noProof/>
          </w:rPr>
          <w:t>4</w:t>
        </w:r>
      </w:fldSimple>
      <w:r>
        <w:t xml:space="preserve"> Most frequent answer seekers and providers</w:t>
      </w:r>
    </w:p>
    <w:p w14:paraId="7090047B" w14:textId="7ABB63D3" w:rsidR="00C37B9B" w:rsidRPr="00C37B9B" w:rsidRDefault="003B201E" w:rsidP="00C37B9B">
      <w:pPr>
        <w:rPr>
          <w:sz w:val="24"/>
          <w:szCs w:val="24"/>
        </w:rPr>
      </w:pPr>
      <w:r>
        <w:lastRenderedPageBreak/>
        <w:t>In the Figure 4</w:t>
      </w:r>
      <w:r w:rsidR="00C37B9B" w:rsidRPr="00C37B9B">
        <w:t xml:space="preserve"> we can see who are the users who wrote most questions and most answers. We can see that only one name appears on both is MASTERMIND_ED who is also the user with highest reputation.</w:t>
      </w:r>
      <w:r>
        <w:t xml:space="preserve"> Reputation of a user is a measure how important is user it a network. User can gain reputation by votes from other users. In the Figure 5 below we can see who are the users with highest reputation.</w:t>
      </w:r>
    </w:p>
    <w:p w14:paraId="4225C7C2" w14:textId="77777777" w:rsidR="00C37B9B" w:rsidRDefault="00C37B9B" w:rsidP="00C37B9B">
      <w:pPr>
        <w:keepNext/>
        <w:spacing w:before="0" w:after="0"/>
        <w:jc w:val="center"/>
      </w:pPr>
      <w:r w:rsidRPr="00C37B9B">
        <w:rPr>
          <w:rFonts w:ascii="Arial" w:hAnsi="Arial" w:cs="Arial"/>
          <w:noProof/>
          <w:color w:val="000000"/>
          <w:szCs w:val="22"/>
        </w:rPr>
        <w:drawing>
          <wp:inline distT="0" distB="0" distL="0" distR="0" wp14:anchorId="0092B03C" wp14:editId="223934B9">
            <wp:extent cx="4352290" cy="2974975"/>
            <wp:effectExtent l="0" t="0" r="0" b="0"/>
            <wp:docPr id="7" name="Picture 7" descr="opTenRepu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TenReput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2290" cy="2974975"/>
                    </a:xfrm>
                    <a:prstGeom prst="rect">
                      <a:avLst/>
                    </a:prstGeom>
                    <a:noFill/>
                    <a:ln>
                      <a:noFill/>
                    </a:ln>
                  </pic:spPr>
                </pic:pic>
              </a:graphicData>
            </a:graphic>
          </wp:inline>
        </w:drawing>
      </w:r>
    </w:p>
    <w:p w14:paraId="6008E548" w14:textId="7FDF6158" w:rsidR="00C37B9B" w:rsidRPr="00C37B9B" w:rsidRDefault="00C37B9B" w:rsidP="00C37B9B">
      <w:pPr>
        <w:pStyle w:val="Caption"/>
        <w:jc w:val="center"/>
        <w:rPr>
          <w:sz w:val="24"/>
          <w:szCs w:val="24"/>
        </w:rPr>
      </w:pPr>
      <w:r>
        <w:t xml:space="preserve">Figure </w:t>
      </w:r>
      <w:fldSimple w:instr=" SEQ Figure \* ARABIC ">
        <w:r>
          <w:rPr>
            <w:noProof/>
          </w:rPr>
          <w:t>5</w:t>
        </w:r>
      </w:fldSimple>
      <w:r>
        <w:t xml:space="preserve"> </w:t>
      </w:r>
      <w:r w:rsidRPr="002003F3">
        <w:t>User reputation - top 10 users</w:t>
      </w:r>
    </w:p>
    <w:p w14:paraId="437DECF2" w14:textId="0513E102" w:rsidR="000F01CE" w:rsidRDefault="00C37B9B" w:rsidP="000F01CE">
      <w:pPr>
        <w:rPr>
          <w:sz w:val="24"/>
          <w:szCs w:val="24"/>
        </w:rPr>
      </w:pPr>
      <w:r w:rsidRPr="00C37B9B">
        <w:t xml:space="preserve">We can see that 8 out of the most frequent answer providers are also listed as the users with highest reputation and only 2 of top answer seekers are in this list. </w:t>
      </w:r>
    </w:p>
    <w:p w14:paraId="66ABB868" w14:textId="77777777" w:rsidR="00C37B9B" w:rsidRPr="00C37B9B" w:rsidRDefault="00C37B9B" w:rsidP="000F01CE">
      <w:pPr>
        <w:rPr>
          <w:sz w:val="24"/>
          <w:szCs w:val="24"/>
        </w:rPr>
      </w:pPr>
    </w:p>
    <w:p w14:paraId="27074CFB" w14:textId="17E1FFE4" w:rsidR="005C6C4B" w:rsidRDefault="005C6C4B" w:rsidP="005C6C4B">
      <w:pPr>
        <w:pStyle w:val="ListParagraph"/>
        <w:numPr>
          <w:ilvl w:val="1"/>
          <w:numId w:val="13"/>
        </w:numPr>
        <w:rPr>
          <w:b/>
        </w:rPr>
      </w:pPr>
      <w:r>
        <w:rPr>
          <w:b/>
        </w:rPr>
        <w:t>Question – accepted answer network</w:t>
      </w:r>
    </w:p>
    <w:p w14:paraId="015B06D8" w14:textId="77777777" w:rsidR="005C6C4B" w:rsidRPr="005C6C4B" w:rsidRDefault="005C6C4B" w:rsidP="005C6C4B">
      <w:pPr>
        <w:rPr>
          <w:sz w:val="24"/>
          <w:szCs w:val="24"/>
        </w:rPr>
      </w:pPr>
      <w:r w:rsidRPr="005C6C4B">
        <w:t>Question - answer network of accepted answers is the subset network of question - answer all network. Question - answer accepted contains relationship of users who wrote questions and users who wrote accepted answers for these questions. There is in total 346 users who wrote at least one accepted answer. This is really small number compared to total number of users which is more than 5000. In the questions - accepted answer network are also 664 users who ask at least one questions. These two numbers, number of users who wrote accepted answer and who asked questions is not distinct, a user can either ask question and answer questions (different one or either the same one).  In order to get intuition about the network we visualize it. We can see the plot below.</w:t>
      </w:r>
    </w:p>
    <w:p w14:paraId="1C22481D" w14:textId="77777777" w:rsidR="005C6C4B" w:rsidRPr="005C6C4B" w:rsidRDefault="005C6C4B" w:rsidP="005C6C4B">
      <w:pPr>
        <w:spacing w:before="0" w:after="0"/>
        <w:jc w:val="left"/>
        <w:rPr>
          <w:sz w:val="24"/>
          <w:szCs w:val="24"/>
        </w:rPr>
      </w:pPr>
    </w:p>
    <w:p w14:paraId="18611B31" w14:textId="77777777" w:rsidR="005C6C4B" w:rsidRDefault="005C6C4B" w:rsidP="005C6C4B">
      <w:pPr>
        <w:keepNext/>
        <w:spacing w:before="0" w:after="0"/>
        <w:jc w:val="center"/>
      </w:pPr>
      <w:r w:rsidRPr="005C6C4B">
        <w:rPr>
          <w:rFonts w:ascii="Arial" w:hAnsi="Arial" w:cs="Arial"/>
          <w:noProof/>
          <w:color w:val="000000"/>
          <w:szCs w:val="22"/>
        </w:rPr>
        <w:lastRenderedPageBreak/>
        <w:drawing>
          <wp:inline distT="0" distB="0" distL="0" distR="0" wp14:anchorId="2EEDE47F" wp14:editId="267A42E3">
            <wp:extent cx="4606555" cy="4440582"/>
            <wp:effectExtent l="0" t="0" r="0" b="4445"/>
            <wp:docPr id="6" name="Picture 6" descr="cceptedNew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ptedNew_OU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0012" cy="4453554"/>
                    </a:xfrm>
                    <a:prstGeom prst="rect">
                      <a:avLst/>
                    </a:prstGeom>
                    <a:noFill/>
                    <a:ln>
                      <a:noFill/>
                    </a:ln>
                  </pic:spPr>
                </pic:pic>
              </a:graphicData>
            </a:graphic>
          </wp:inline>
        </w:drawing>
      </w:r>
    </w:p>
    <w:p w14:paraId="1A7AED8B" w14:textId="62EE7E26" w:rsidR="005C6C4B" w:rsidRPr="005C6C4B" w:rsidRDefault="005C6C4B" w:rsidP="005C6C4B">
      <w:pPr>
        <w:pStyle w:val="Caption"/>
        <w:jc w:val="center"/>
        <w:rPr>
          <w:sz w:val="24"/>
          <w:szCs w:val="24"/>
        </w:rPr>
      </w:pPr>
      <w:r>
        <w:t xml:space="preserve">Figure </w:t>
      </w:r>
      <w:fldSimple w:instr=" SEQ Figure \* ARABIC ">
        <w:r w:rsidR="00C37B9B">
          <w:rPr>
            <w:noProof/>
          </w:rPr>
          <w:t>6</w:t>
        </w:r>
      </w:fldSimple>
      <w:r>
        <w:t xml:space="preserve"> QA accepted network - OUT degree highlighted</w:t>
      </w:r>
    </w:p>
    <w:p w14:paraId="78F7A2C4" w14:textId="20B46165" w:rsidR="005C6C4B" w:rsidRPr="005C6C4B" w:rsidRDefault="005C6C4B" w:rsidP="005C6C4B">
      <w:pPr>
        <w:rPr>
          <w:sz w:val="24"/>
          <w:szCs w:val="24"/>
        </w:rPr>
      </w:pPr>
      <w:r w:rsidRPr="005C6C4B">
        <w:t xml:space="preserve">The plot above capture question - accepted answer network. In this plot vertices represent users and edges of the directed plot shows who answer whose question. First thing we notice is that it is quite big directed plot. In the central part of the plot is large number of nodes denoted by blue color around this central group are large number of disconnected </w:t>
      </w:r>
      <w:r w:rsidR="003B201E">
        <w:t>subgraphs</w:t>
      </w:r>
      <w:r w:rsidRPr="005C6C4B">
        <w:t>. We can also see that the vertices have different colors, different sizes and some are labeled by number. Let's look what each of this features means.</w:t>
      </w:r>
    </w:p>
    <w:p w14:paraId="4F2C3F06" w14:textId="35B4B99F" w:rsidR="005C6C4B" w:rsidRPr="005C6C4B" w:rsidRDefault="005C6C4B" w:rsidP="005C6C4B">
      <w:pPr>
        <w:pStyle w:val="ListParagraph"/>
        <w:numPr>
          <w:ilvl w:val="0"/>
          <w:numId w:val="16"/>
        </w:numPr>
      </w:pPr>
      <w:r w:rsidRPr="005C6C4B">
        <w:t>Colors denotes communities in networks. We can see that the largest groups of nodes in center of plot marked by blue color is the largest community of the network. This community encompasses almost all the users. Rest of the network is formed by small communities with 2 or 3 members. We can also see were interesting insights, that there are communities with just one member. This means that there are users who wrote the question and who also answer this question and mark answer as accepted. That's</w:t>
      </w:r>
    </w:p>
    <w:p w14:paraId="6F7AB2E7" w14:textId="736B3A61" w:rsidR="005C6C4B" w:rsidRPr="005C6C4B" w:rsidRDefault="005C6C4B" w:rsidP="005C6C4B">
      <w:pPr>
        <w:pStyle w:val="ListParagraph"/>
        <w:numPr>
          <w:ilvl w:val="0"/>
          <w:numId w:val="16"/>
        </w:numPr>
      </w:pPr>
      <w:r w:rsidRPr="005C6C4B">
        <w:t xml:space="preserve">Size of the node is the most important thing captured in the network. It captures number of out-degrees that the node has, bigger vertex means higher out degree. In the other words we can say that vertex size shows how many accepted answers user wrote. This is in our opinion very interesting statistics because we expect that users who wrote a lot of accepted answers are the influential members of network. We can see very interesting, however not surprising insight. There is large number of users who have answered only small number of questions and on the other hand there are a few users who has answer large number of question. </w:t>
      </w:r>
      <w:r w:rsidRPr="005C6C4B">
        <w:lastRenderedPageBreak/>
        <w:t>These users should be the most influential ones in network (analysis of it further).   </w:t>
      </w:r>
    </w:p>
    <w:p w14:paraId="512E2D12" w14:textId="77777777" w:rsidR="005C6C4B" w:rsidRPr="005C6C4B" w:rsidRDefault="005C6C4B" w:rsidP="005C6C4B">
      <w:pPr>
        <w:pStyle w:val="ListParagraph"/>
        <w:numPr>
          <w:ilvl w:val="0"/>
          <w:numId w:val="16"/>
        </w:numPr>
      </w:pPr>
      <w:r w:rsidRPr="005C6C4B">
        <w:t>In order to identify who are the users with high number of accepted answers, we label the big vertices by numbers. These numbers are IDs of the users that unambiguously identify a user.</w:t>
      </w:r>
    </w:p>
    <w:p w14:paraId="7383EDC4" w14:textId="4E01E68F" w:rsidR="005C6C4B" w:rsidRPr="005C6C4B" w:rsidRDefault="004924C5" w:rsidP="005C6C4B">
      <w:pPr>
        <w:rPr>
          <w:sz w:val="24"/>
          <w:szCs w:val="24"/>
        </w:rPr>
      </w:pPr>
      <w:r>
        <w:t>In the Figure 6</w:t>
      </w:r>
      <w:r w:rsidR="005C6C4B" w:rsidRPr="005C6C4B">
        <w:t xml:space="preserve"> we identify users with high number of accepted answers. We can now verify that our hypothesis that high number of accepted answers means that user is important in the network. Note that user importance is measured by Reputation of a user.</w:t>
      </w:r>
    </w:p>
    <w:p w14:paraId="27457D6D" w14:textId="77777777" w:rsidR="005C6C4B" w:rsidRPr="005C6C4B" w:rsidRDefault="005C6C4B" w:rsidP="005C6C4B">
      <w:pPr>
        <w:rPr>
          <w:sz w:val="24"/>
          <w:szCs w:val="24"/>
        </w:rPr>
      </w:pPr>
      <w:r w:rsidRPr="005C6C4B">
        <w:t>In the bar plot below we can see who are the users with most answered and accepted questions from question - accepted answer network and how many question they answer.</w:t>
      </w:r>
    </w:p>
    <w:p w14:paraId="58371650" w14:textId="77777777" w:rsidR="005C6C4B" w:rsidRDefault="005C6C4B" w:rsidP="005C6C4B">
      <w:pPr>
        <w:keepNext/>
        <w:spacing w:before="0" w:after="0"/>
        <w:jc w:val="center"/>
      </w:pPr>
      <w:r w:rsidRPr="005C6C4B">
        <w:rPr>
          <w:rFonts w:ascii="Arial" w:hAnsi="Arial" w:cs="Arial"/>
          <w:noProof/>
          <w:color w:val="000000"/>
          <w:szCs w:val="22"/>
        </w:rPr>
        <w:drawing>
          <wp:inline distT="0" distB="0" distL="0" distR="0" wp14:anchorId="77639993" wp14:editId="2287CF6E">
            <wp:extent cx="3485525" cy="2383549"/>
            <wp:effectExtent l="0" t="0" r="0" b="4445"/>
            <wp:docPr id="5" name="Picture 5" descr="0AccProvi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AccProvid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8558" cy="2399300"/>
                    </a:xfrm>
                    <a:prstGeom prst="rect">
                      <a:avLst/>
                    </a:prstGeom>
                    <a:noFill/>
                    <a:ln>
                      <a:noFill/>
                    </a:ln>
                  </pic:spPr>
                </pic:pic>
              </a:graphicData>
            </a:graphic>
          </wp:inline>
        </w:drawing>
      </w:r>
    </w:p>
    <w:p w14:paraId="2FE996F0" w14:textId="4657D8DC" w:rsidR="005C6C4B" w:rsidRPr="005C6C4B" w:rsidRDefault="005C6C4B" w:rsidP="005C6C4B">
      <w:pPr>
        <w:pStyle w:val="Caption"/>
        <w:jc w:val="center"/>
        <w:rPr>
          <w:sz w:val="24"/>
          <w:szCs w:val="24"/>
        </w:rPr>
      </w:pPr>
      <w:r>
        <w:t xml:space="preserve">Figure </w:t>
      </w:r>
      <w:fldSimple w:instr=" SEQ Figure \* ARABIC ">
        <w:r w:rsidR="00C37B9B">
          <w:rPr>
            <w:noProof/>
          </w:rPr>
          <w:t>7</w:t>
        </w:r>
      </w:fldSimple>
      <w:r>
        <w:t xml:space="preserve"> </w:t>
      </w:r>
      <w:r w:rsidRPr="00D37953">
        <w:t>Top u</w:t>
      </w:r>
      <w:r>
        <w:t>sers with most accepted answers</w:t>
      </w:r>
    </w:p>
    <w:p w14:paraId="37D7A700" w14:textId="19D32C21" w:rsidR="005C6C4B" w:rsidRPr="005C6C4B" w:rsidRDefault="004924C5" w:rsidP="005C6C4B">
      <w:pPr>
        <w:rPr>
          <w:sz w:val="24"/>
          <w:szCs w:val="24"/>
        </w:rPr>
      </w:pPr>
      <w:r>
        <w:t>From the Figure 7</w:t>
      </w:r>
      <w:r w:rsidR="005C6C4B" w:rsidRPr="005C6C4B">
        <w:t xml:space="preserve"> we can see that user who wrote most accepted answers is called mastermind_ED and he correctly answer 85 questions.</w:t>
      </w:r>
      <w:r>
        <w:t xml:space="preserve"> </w:t>
      </w:r>
      <w:r w:rsidR="005C6C4B" w:rsidRPr="005C6C4B">
        <w:t xml:space="preserve">That's by far the highest number, rest of the top ten users answer 34 to 61 questions. </w:t>
      </w:r>
      <w:r>
        <w:t>We can also see that the users mostly overlap with the most active users overall presented in Figure 4.</w:t>
      </w:r>
      <w:r w:rsidRPr="005C6C4B">
        <w:t xml:space="preserve"> </w:t>
      </w:r>
      <w:r w:rsidR="005C6C4B" w:rsidRPr="005C6C4B">
        <w:t>We can now compare this plot with the bar plot of users with highest reputation</w:t>
      </w:r>
      <w:r>
        <w:t xml:space="preserve"> that is presented in Figure 5</w:t>
      </w:r>
      <w:r w:rsidR="005C6C4B" w:rsidRPr="005C6C4B">
        <w:t xml:space="preserve">. </w:t>
      </w:r>
    </w:p>
    <w:p w14:paraId="7A0EE83E" w14:textId="0C977A5D" w:rsidR="005C6C4B" w:rsidRPr="005C6C4B" w:rsidRDefault="004924C5" w:rsidP="005C6C4B">
      <w:pPr>
        <w:rPr>
          <w:sz w:val="24"/>
          <w:szCs w:val="24"/>
        </w:rPr>
      </w:pPr>
      <w:r>
        <w:t>In the Figure 5</w:t>
      </w:r>
      <w:r w:rsidR="005C6C4B" w:rsidRPr="005C6C4B">
        <w:t xml:space="preserve"> we can see who are the users with highest reputation. If we </w:t>
      </w:r>
      <w:r>
        <w:t>compare users in Figure 7 and Figure 5</w:t>
      </w:r>
      <w:r w:rsidR="005C6C4B" w:rsidRPr="005C6C4B">
        <w:t xml:space="preserve">, we realize that most of the user names are the same and user called MASTERMIND_ED is either user with highest number of accepted answers and highest reputation. Overall, 9 out of 10 names are similar (however, the order is not the same). </w:t>
      </w:r>
      <w:r>
        <w:t>9 out of 10 is higher number and it is evident that list of users who wrote most accepted answers overlaps better with list of top reputation users than the list of users who wrote most answers. We can also see that only</w:t>
      </w:r>
      <w:r w:rsidR="005C6C4B" w:rsidRPr="005C6C4B">
        <w:t xml:space="preserve"> the last member of top 10 accepted answer providers is not in top 10 users by reputation and vise versa. We can therefore conclude that our hypothesis that number of accepted answers means that user is important in network is correct. </w:t>
      </w:r>
    </w:p>
    <w:p w14:paraId="28F07BE0" w14:textId="21D4732C" w:rsidR="005C6C4B" w:rsidRPr="005C6C4B" w:rsidRDefault="005C6C4B" w:rsidP="005C6C4B">
      <w:pPr>
        <w:rPr>
          <w:sz w:val="24"/>
          <w:szCs w:val="24"/>
        </w:rPr>
      </w:pPr>
      <w:r w:rsidRPr="005C6C4B">
        <w:t>Another thing we looked on was who are the users in this network who ask most of the questions, whether the set of users who have high number of accepted answers overlap with users with large number of questions and whether number of written questions that were answered is connected with reputation. First thing did was to visualize the network again. The network is visualized in a same wa</w:t>
      </w:r>
      <w:r w:rsidR="004924C5">
        <w:t>y as the network in the Figure 6</w:t>
      </w:r>
      <w:r w:rsidRPr="005C6C4B">
        <w:t xml:space="preserve"> (it is the same network in fact), however the difference is that we now highlight (by size of vertex) the users with highest in degree, that means users with high number of questions. </w:t>
      </w:r>
    </w:p>
    <w:p w14:paraId="55FD1782" w14:textId="77777777" w:rsidR="005C6C4B" w:rsidRDefault="005C6C4B" w:rsidP="005C6C4B">
      <w:pPr>
        <w:keepNext/>
        <w:spacing w:before="0" w:after="0"/>
        <w:jc w:val="center"/>
      </w:pPr>
      <w:r w:rsidRPr="005C6C4B">
        <w:rPr>
          <w:rFonts w:ascii="Arial" w:hAnsi="Arial" w:cs="Arial"/>
          <w:noProof/>
          <w:color w:val="000000"/>
          <w:szCs w:val="22"/>
        </w:rPr>
        <w:lastRenderedPageBreak/>
        <w:drawing>
          <wp:inline distT="0" distB="0" distL="0" distR="0" wp14:anchorId="15BF3BAE" wp14:editId="057C051F">
            <wp:extent cx="4604626" cy="4245088"/>
            <wp:effectExtent l="0" t="0" r="0" b="0"/>
            <wp:docPr id="3" name="Picture 3" descr="cceptedNew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eptedNew_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6475" cy="4256011"/>
                    </a:xfrm>
                    <a:prstGeom prst="rect">
                      <a:avLst/>
                    </a:prstGeom>
                    <a:noFill/>
                    <a:ln>
                      <a:noFill/>
                    </a:ln>
                  </pic:spPr>
                </pic:pic>
              </a:graphicData>
            </a:graphic>
          </wp:inline>
        </w:drawing>
      </w:r>
    </w:p>
    <w:p w14:paraId="2CCD02D7" w14:textId="5B006315" w:rsidR="005C6C4B" w:rsidRPr="005C6C4B" w:rsidRDefault="005C6C4B" w:rsidP="005C6C4B">
      <w:pPr>
        <w:pStyle w:val="Caption"/>
        <w:jc w:val="center"/>
        <w:rPr>
          <w:sz w:val="24"/>
          <w:szCs w:val="24"/>
        </w:rPr>
      </w:pPr>
      <w:r>
        <w:t xml:space="preserve">Figure </w:t>
      </w:r>
      <w:fldSimple w:instr=" SEQ Figure \* ARABIC ">
        <w:r w:rsidR="00C37B9B">
          <w:rPr>
            <w:noProof/>
          </w:rPr>
          <w:t>8</w:t>
        </w:r>
      </w:fldSimple>
      <w:r>
        <w:t xml:space="preserve"> </w:t>
      </w:r>
      <w:r w:rsidRPr="00FA4FC2">
        <w:t xml:space="preserve">QA accepted network - </w:t>
      </w:r>
      <w:r>
        <w:t>IN</w:t>
      </w:r>
      <w:r w:rsidRPr="00FA4FC2">
        <w:t xml:space="preserve"> degree highlighted</w:t>
      </w:r>
    </w:p>
    <w:p w14:paraId="2B70AF2C" w14:textId="77777777" w:rsidR="005C6C4B" w:rsidRPr="005C6C4B" w:rsidRDefault="005C6C4B" w:rsidP="005C6C4B">
      <w:pPr>
        <w:rPr>
          <w:sz w:val="24"/>
          <w:szCs w:val="24"/>
        </w:rPr>
      </w:pPr>
      <w:r w:rsidRPr="005C6C4B">
        <w:t xml:space="preserve">We can see that most all the characteristics of the network are still the same, high number of users asked small number of questions and only a few users ask questions frequently. </w:t>
      </w:r>
    </w:p>
    <w:p w14:paraId="3918AD62" w14:textId="77777777" w:rsidR="005C6C4B" w:rsidRDefault="005C6C4B" w:rsidP="005C6C4B">
      <w:pPr>
        <w:keepNext/>
        <w:spacing w:before="0" w:after="0"/>
        <w:jc w:val="center"/>
      </w:pPr>
      <w:r w:rsidRPr="005C6C4B">
        <w:rPr>
          <w:rFonts w:ascii="Arial" w:hAnsi="Arial" w:cs="Arial"/>
          <w:noProof/>
          <w:color w:val="000000"/>
          <w:szCs w:val="22"/>
        </w:rPr>
        <w:drawing>
          <wp:inline distT="0" distB="0" distL="0" distR="0" wp14:anchorId="64613C81" wp14:editId="7EF4C81E">
            <wp:extent cx="4218946" cy="2916949"/>
            <wp:effectExtent l="0" t="0" r="0" b="4445"/>
            <wp:docPr id="2" name="Picture 2" descr="nswerSeek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swerSeekers_AC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9033" cy="2930837"/>
                    </a:xfrm>
                    <a:prstGeom prst="rect">
                      <a:avLst/>
                    </a:prstGeom>
                    <a:noFill/>
                    <a:ln>
                      <a:noFill/>
                    </a:ln>
                  </pic:spPr>
                </pic:pic>
              </a:graphicData>
            </a:graphic>
          </wp:inline>
        </w:drawing>
      </w:r>
    </w:p>
    <w:p w14:paraId="1CFCF76A" w14:textId="42D3F394" w:rsidR="005C6C4B" w:rsidRPr="005C6C4B" w:rsidRDefault="005C6C4B" w:rsidP="005C6C4B">
      <w:pPr>
        <w:pStyle w:val="Caption"/>
        <w:jc w:val="center"/>
        <w:rPr>
          <w:sz w:val="24"/>
          <w:szCs w:val="24"/>
        </w:rPr>
      </w:pPr>
      <w:r>
        <w:t xml:space="preserve">Figure </w:t>
      </w:r>
      <w:fldSimple w:instr=" SEQ Figure \* ARABIC ">
        <w:r w:rsidR="00C37B9B">
          <w:rPr>
            <w:noProof/>
          </w:rPr>
          <w:t>9</w:t>
        </w:r>
      </w:fldSimple>
      <w:r>
        <w:t xml:space="preserve"> T</w:t>
      </w:r>
      <w:r w:rsidRPr="00AB7A12">
        <w:t>op 10 answer seekers</w:t>
      </w:r>
      <w:r>
        <w:t xml:space="preserve"> (question has accepted answer)</w:t>
      </w:r>
    </w:p>
    <w:p w14:paraId="733F6958" w14:textId="06A9EB81" w:rsidR="002B0D50" w:rsidRDefault="005C6C4B" w:rsidP="00535460">
      <w:r w:rsidRPr="005C6C4B">
        <w:lastRenderedPageBreak/>
        <w:t>By</w:t>
      </w:r>
      <w:r w:rsidR="004924C5">
        <w:t xml:space="preserve"> comparing Figure 5 and Figure 10</w:t>
      </w:r>
      <w:r w:rsidRPr="005C6C4B">
        <w:t xml:space="preserve"> we can see that only 3 users that are in top 10 answer seekers (with accepted questions) are also in the list of users with highest reputation. This shows expected insight that answering question correctly is better for gaining reputation than asking questions.</w:t>
      </w:r>
    </w:p>
    <w:p w14:paraId="3B0BB850" w14:textId="6A23E06C" w:rsidR="004924C5" w:rsidRPr="00535460" w:rsidRDefault="004924C5" w:rsidP="00535460">
      <w:pPr>
        <w:rPr>
          <w:sz w:val="24"/>
          <w:szCs w:val="24"/>
        </w:rPr>
      </w:pPr>
      <w:r>
        <w:t>Overall we can conclude that we confirm that users who wrote most accepted answers are ranked as the top users of the Sports Stack exchange community.</w:t>
      </w:r>
    </w:p>
    <w:p w14:paraId="64DF7346" w14:textId="77777777" w:rsidR="002B0D50" w:rsidRPr="002B0D50" w:rsidRDefault="002B0D50" w:rsidP="002B0D50">
      <w:pPr>
        <w:widowControl w:val="0"/>
        <w:autoSpaceDE w:val="0"/>
        <w:autoSpaceDN w:val="0"/>
        <w:adjustRightInd w:val="0"/>
        <w:rPr>
          <w:b/>
          <w:bCs/>
          <w:spacing w:val="24"/>
          <w:kern w:val="1"/>
          <w:sz w:val="24"/>
          <w:szCs w:val="24"/>
        </w:rPr>
      </w:pPr>
    </w:p>
    <w:p w14:paraId="10043985" w14:textId="13A66B7C" w:rsidR="002B0D50" w:rsidRDefault="002B0D50" w:rsidP="002B0D50">
      <w:pPr>
        <w:pStyle w:val="ListParagraph"/>
        <w:widowControl w:val="0"/>
        <w:numPr>
          <w:ilvl w:val="0"/>
          <w:numId w:val="13"/>
        </w:numPr>
        <w:autoSpaceDE w:val="0"/>
        <w:autoSpaceDN w:val="0"/>
        <w:adjustRightInd w:val="0"/>
        <w:rPr>
          <w:b/>
          <w:bCs/>
          <w:spacing w:val="24"/>
          <w:kern w:val="1"/>
          <w:sz w:val="24"/>
          <w:szCs w:val="24"/>
        </w:rPr>
      </w:pPr>
      <w:r>
        <w:rPr>
          <w:b/>
          <w:bCs/>
          <w:spacing w:val="24"/>
          <w:kern w:val="1"/>
          <w:sz w:val="24"/>
          <w:szCs w:val="24"/>
        </w:rPr>
        <w:t>Question – Answer network in time</w:t>
      </w:r>
    </w:p>
    <w:p w14:paraId="6B563A4A" w14:textId="77777777" w:rsidR="002B0D50" w:rsidRDefault="002B0D50" w:rsidP="002B0D50">
      <w:pPr>
        <w:widowControl w:val="0"/>
        <w:autoSpaceDE w:val="0"/>
        <w:autoSpaceDN w:val="0"/>
        <w:adjustRightInd w:val="0"/>
        <w:rPr>
          <w:b/>
          <w:bCs/>
          <w:spacing w:val="24"/>
          <w:kern w:val="1"/>
          <w:sz w:val="24"/>
          <w:szCs w:val="24"/>
        </w:rPr>
      </w:pPr>
    </w:p>
    <w:p w14:paraId="25FDC6C1" w14:textId="25DA7E9E" w:rsidR="002B0D50" w:rsidRPr="002B0D50" w:rsidRDefault="0076313A" w:rsidP="0076313A">
      <w:pPr>
        <w:widowControl w:val="0"/>
        <w:tabs>
          <w:tab w:val="left" w:pos="2552"/>
        </w:tabs>
        <w:autoSpaceDE w:val="0"/>
        <w:autoSpaceDN w:val="0"/>
        <w:adjustRightInd w:val="0"/>
        <w:rPr>
          <w:b/>
          <w:bCs/>
          <w:spacing w:val="24"/>
          <w:kern w:val="1"/>
          <w:sz w:val="24"/>
          <w:szCs w:val="24"/>
        </w:rPr>
      </w:pPr>
      <w:r>
        <w:rPr>
          <w:b/>
          <w:bCs/>
          <w:spacing w:val="24"/>
          <w:kern w:val="1"/>
          <w:sz w:val="24"/>
          <w:szCs w:val="24"/>
        </w:rPr>
        <w:tab/>
      </w:r>
    </w:p>
    <w:p w14:paraId="72763CBA" w14:textId="7921E6CD" w:rsidR="002B0D50" w:rsidRDefault="002B0D50" w:rsidP="002B0D50">
      <w:pPr>
        <w:pStyle w:val="ListParagraph"/>
        <w:widowControl w:val="0"/>
        <w:numPr>
          <w:ilvl w:val="0"/>
          <w:numId w:val="13"/>
        </w:numPr>
        <w:autoSpaceDE w:val="0"/>
        <w:autoSpaceDN w:val="0"/>
        <w:adjustRightInd w:val="0"/>
        <w:rPr>
          <w:b/>
          <w:bCs/>
          <w:spacing w:val="24"/>
          <w:kern w:val="1"/>
          <w:sz w:val="24"/>
          <w:szCs w:val="24"/>
        </w:rPr>
      </w:pPr>
      <w:r>
        <w:rPr>
          <w:b/>
          <w:bCs/>
          <w:spacing w:val="24"/>
          <w:kern w:val="1"/>
          <w:sz w:val="24"/>
          <w:szCs w:val="24"/>
        </w:rPr>
        <w:t>Conclusion</w:t>
      </w:r>
    </w:p>
    <w:p w14:paraId="4A3830EA" w14:textId="77777777" w:rsidR="0076313A" w:rsidRDefault="0076313A" w:rsidP="0076313A">
      <w:pPr>
        <w:widowControl w:val="0"/>
        <w:autoSpaceDE w:val="0"/>
        <w:autoSpaceDN w:val="0"/>
        <w:adjustRightInd w:val="0"/>
        <w:rPr>
          <w:b/>
          <w:bCs/>
          <w:spacing w:val="24"/>
          <w:kern w:val="1"/>
          <w:sz w:val="24"/>
          <w:szCs w:val="24"/>
        </w:rPr>
      </w:pPr>
    </w:p>
    <w:p w14:paraId="2A2448B1" w14:textId="63F4E76A" w:rsidR="0076313A" w:rsidRDefault="0076313A" w:rsidP="0076313A">
      <w:pPr>
        <w:widowControl w:val="0"/>
        <w:autoSpaceDE w:val="0"/>
        <w:autoSpaceDN w:val="0"/>
        <w:adjustRightInd w:val="0"/>
        <w:rPr>
          <w:b/>
          <w:bCs/>
          <w:spacing w:val="24"/>
          <w:kern w:val="1"/>
          <w:sz w:val="24"/>
          <w:szCs w:val="24"/>
        </w:rPr>
      </w:pPr>
      <w:r>
        <w:rPr>
          <w:b/>
          <w:bCs/>
          <w:spacing w:val="24"/>
          <w:kern w:val="1"/>
          <w:sz w:val="24"/>
          <w:szCs w:val="24"/>
        </w:rPr>
        <w:t>Appendix</w:t>
      </w:r>
    </w:p>
    <w:p w14:paraId="4321B0D0" w14:textId="77777777" w:rsidR="0076313A" w:rsidRDefault="0076313A" w:rsidP="0076313A">
      <w:pPr>
        <w:widowControl w:val="0"/>
        <w:autoSpaceDE w:val="0"/>
        <w:autoSpaceDN w:val="0"/>
        <w:adjustRightInd w:val="0"/>
        <w:rPr>
          <w:b/>
          <w:bCs/>
          <w:spacing w:val="24"/>
          <w:kern w:val="1"/>
          <w:sz w:val="24"/>
          <w:szCs w:val="24"/>
        </w:rPr>
      </w:pPr>
    </w:p>
    <w:p w14:paraId="44A28D32" w14:textId="77777777" w:rsidR="008B5094" w:rsidRPr="008B5094" w:rsidRDefault="008B5094" w:rsidP="008B5094">
      <w:pPr>
        <w:pStyle w:val="NoSpacing"/>
        <w:rPr>
          <w:sz w:val="24"/>
          <w:szCs w:val="24"/>
        </w:rPr>
      </w:pPr>
      <w:r w:rsidRPr="008B5094">
        <w:t xml:space="preserve">Table </w:t>
      </w:r>
      <w:r w:rsidRPr="008B5094">
        <w:rPr>
          <w:b/>
          <w:bCs/>
        </w:rPr>
        <w:t>Users:</w:t>
      </w:r>
    </w:p>
    <w:p w14:paraId="2B0F9DE4" w14:textId="77777777" w:rsidR="008B5094" w:rsidRPr="008B5094" w:rsidRDefault="008B5094" w:rsidP="008B5094">
      <w:pPr>
        <w:spacing w:before="0" w:after="0"/>
        <w:jc w:val="left"/>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8"/>
        <w:gridCol w:w="5832"/>
      </w:tblGrid>
      <w:tr w:rsidR="008B5094" w:rsidRPr="008B5094" w14:paraId="1DDCBB7F"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290ECB" w14:textId="77777777" w:rsidR="008B5094" w:rsidRPr="008B5094" w:rsidRDefault="008B5094" w:rsidP="008B5094">
            <w:pPr>
              <w:pStyle w:val="NoSpacing"/>
              <w:rPr>
                <w:sz w:val="24"/>
                <w:szCs w:val="24"/>
              </w:rPr>
            </w:pPr>
            <w:r w:rsidRPr="008B5094">
              <w:t>Column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2948DA" w14:textId="77777777" w:rsidR="008B5094" w:rsidRPr="008B5094" w:rsidRDefault="008B5094" w:rsidP="008B5094">
            <w:pPr>
              <w:pStyle w:val="NoSpacing"/>
              <w:rPr>
                <w:sz w:val="24"/>
                <w:szCs w:val="24"/>
              </w:rPr>
            </w:pPr>
            <w:r w:rsidRPr="008B5094">
              <w:t>Description</w:t>
            </w:r>
          </w:p>
        </w:tc>
      </w:tr>
      <w:tr w:rsidR="008B5094" w:rsidRPr="008B5094" w14:paraId="599F1BE9"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11CAFB" w14:textId="77777777" w:rsidR="008B5094" w:rsidRPr="008B5094" w:rsidRDefault="008B5094" w:rsidP="008B5094">
            <w:pPr>
              <w:pStyle w:val="NoSpacing"/>
              <w:rPr>
                <w:sz w:val="24"/>
                <w:szCs w:val="24"/>
              </w:rPr>
            </w:pPr>
            <w:r w:rsidRPr="008B5094">
              <w:t>_Id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A4E2D7" w14:textId="77777777" w:rsidR="008B5094" w:rsidRPr="008B5094" w:rsidRDefault="008B5094" w:rsidP="008B5094">
            <w:pPr>
              <w:pStyle w:val="NoSpacing"/>
              <w:rPr>
                <w:sz w:val="24"/>
                <w:szCs w:val="24"/>
              </w:rPr>
            </w:pPr>
            <w:r w:rsidRPr="008B5094">
              <w:t>Identification number of a row of this table.</w:t>
            </w:r>
          </w:p>
        </w:tc>
      </w:tr>
      <w:tr w:rsidR="008B5094" w:rsidRPr="008B5094" w14:paraId="3F491BEF"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FE9043" w14:textId="77777777" w:rsidR="008B5094" w:rsidRPr="008B5094" w:rsidRDefault="008B5094" w:rsidP="008B5094">
            <w:pPr>
              <w:pStyle w:val="NoSpacing"/>
              <w:rPr>
                <w:sz w:val="24"/>
                <w:szCs w:val="24"/>
              </w:rPr>
            </w:pPr>
            <w:r w:rsidRPr="008B5094">
              <w:t>_Reputation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F13349" w14:textId="77777777" w:rsidR="008B5094" w:rsidRPr="008B5094" w:rsidRDefault="008B5094" w:rsidP="008B5094">
            <w:pPr>
              <w:pStyle w:val="NoSpacing"/>
              <w:rPr>
                <w:sz w:val="24"/>
                <w:szCs w:val="24"/>
              </w:rPr>
            </w:pPr>
            <w:r w:rsidRPr="008B5094">
              <w:t>Is a rough measurement of how much the community trusts you</w:t>
            </w:r>
          </w:p>
        </w:tc>
      </w:tr>
      <w:tr w:rsidR="008B5094" w:rsidRPr="008B5094" w14:paraId="097451D4"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C1844D" w14:textId="77777777" w:rsidR="008B5094" w:rsidRPr="008B5094" w:rsidRDefault="008B5094" w:rsidP="008B5094">
            <w:pPr>
              <w:pStyle w:val="NoSpacing"/>
              <w:rPr>
                <w:sz w:val="24"/>
                <w:szCs w:val="24"/>
              </w:rPr>
            </w:pPr>
            <w:r w:rsidRPr="008B5094">
              <w:t>_</w:t>
            </w:r>
            <w:proofErr w:type="spellStart"/>
            <w:r w:rsidRPr="008B5094">
              <w:t>CreationDate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FD6E12" w14:textId="77777777" w:rsidR="008B5094" w:rsidRPr="008B5094" w:rsidRDefault="008B5094" w:rsidP="008B5094">
            <w:pPr>
              <w:pStyle w:val="NoSpacing"/>
              <w:rPr>
                <w:sz w:val="24"/>
                <w:szCs w:val="24"/>
              </w:rPr>
            </w:pPr>
            <w:r w:rsidRPr="008B5094">
              <w:t>Date when the profile was created.</w:t>
            </w:r>
          </w:p>
        </w:tc>
      </w:tr>
      <w:tr w:rsidR="008B5094" w:rsidRPr="008B5094" w14:paraId="34178C1A"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73E8B6" w14:textId="77777777" w:rsidR="008B5094" w:rsidRPr="008B5094" w:rsidRDefault="008B5094" w:rsidP="008B5094">
            <w:pPr>
              <w:pStyle w:val="NoSpacing"/>
              <w:rPr>
                <w:sz w:val="24"/>
                <w:szCs w:val="24"/>
              </w:rPr>
            </w:pPr>
            <w:r w:rsidRPr="008B5094">
              <w:t>_</w:t>
            </w:r>
            <w:proofErr w:type="spellStart"/>
            <w:r w:rsidRPr="008B5094">
              <w:t>DisplayName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B37EE2" w14:textId="77777777" w:rsidR="008B5094" w:rsidRPr="008B5094" w:rsidRDefault="008B5094" w:rsidP="008B5094">
            <w:pPr>
              <w:pStyle w:val="NoSpacing"/>
              <w:rPr>
                <w:sz w:val="24"/>
                <w:szCs w:val="24"/>
              </w:rPr>
            </w:pPr>
            <w:r w:rsidRPr="008B5094">
              <w:t>User name.</w:t>
            </w:r>
          </w:p>
        </w:tc>
      </w:tr>
      <w:tr w:rsidR="008B5094" w:rsidRPr="008B5094" w14:paraId="3E012FA1"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669FC9" w14:textId="77777777" w:rsidR="008B5094" w:rsidRPr="008B5094" w:rsidRDefault="008B5094" w:rsidP="008B5094">
            <w:pPr>
              <w:pStyle w:val="NoSpacing"/>
              <w:rPr>
                <w:sz w:val="24"/>
                <w:szCs w:val="24"/>
              </w:rPr>
            </w:pPr>
            <w:r w:rsidRPr="008B5094">
              <w:t>_</w:t>
            </w:r>
            <w:proofErr w:type="spellStart"/>
            <w:r w:rsidRPr="008B5094">
              <w:t>LastAccessDate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0C896F" w14:textId="77777777" w:rsidR="008B5094" w:rsidRPr="008B5094" w:rsidRDefault="008B5094" w:rsidP="008B5094">
            <w:pPr>
              <w:pStyle w:val="NoSpacing"/>
              <w:rPr>
                <w:sz w:val="24"/>
                <w:szCs w:val="24"/>
              </w:rPr>
            </w:pPr>
            <w:r w:rsidRPr="008B5094">
              <w:t>When user access the site last time.</w:t>
            </w:r>
          </w:p>
        </w:tc>
      </w:tr>
      <w:tr w:rsidR="008B5094" w:rsidRPr="008B5094" w14:paraId="30F901F9"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8D1831" w14:textId="77777777" w:rsidR="008B5094" w:rsidRPr="008B5094" w:rsidRDefault="008B5094" w:rsidP="008B5094">
            <w:pPr>
              <w:pStyle w:val="NoSpacing"/>
              <w:rPr>
                <w:sz w:val="24"/>
                <w:szCs w:val="24"/>
              </w:rPr>
            </w:pPr>
            <w:r w:rsidRPr="008B5094">
              <w:t>_</w:t>
            </w:r>
            <w:proofErr w:type="spellStart"/>
            <w:r w:rsidRPr="008B5094">
              <w:t>WebsiteUrl</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E5EE70" w14:textId="77777777" w:rsidR="008B5094" w:rsidRPr="008B5094" w:rsidRDefault="008B5094" w:rsidP="008B5094">
            <w:pPr>
              <w:pStyle w:val="NoSpacing"/>
              <w:rPr>
                <w:sz w:val="24"/>
                <w:szCs w:val="24"/>
              </w:rPr>
            </w:pPr>
            <w:r w:rsidRPr="008B5094">
              <w:t>Personal external website of user, can be null.</w:t>
            </w:r>
          </w:p>
        </w:tc>
      </w:tr>
      <w:tr w:rsidR="008B5094" w:rsidRPr="008B5094" w14:paraId="10BEE135"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CD8BA4" w14:textId="77777777" w:rsidR="008B5094" w:rsidRPr="008B5094" w:rsidRDefault="008B5094" w:rsidP="008B5094">
            <w:pPr>
              <w:pStyle w:val="NoSpacing"/>
              <w:rPr>
                <w:sz w:val="24"/>
                <w:szCs w:val="24"/>
              </w:rPr>
            </w:pPr>
            <w:r w:rsidRPr="008B5094">
              <w:t>_Location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72F8C7" w14:textId="77777777" w:rsidR="008B5094" w:rsidRPr="008B5094" w:rsidRDefault="008B5094" w:rsidP="008B5094">
            <w:pPr>
              <w:pStyle w:val="NoSpacing"/>
              <w:rPr>
                <w:sz w:val="24"/>
                <w:szCs w:val="24"/>
              </w:rPr>
            </w:pPr>
            <w:r w:rsidRPr="008B5094">
              <w:t>Where the user is located, can be null.</w:t>
            </w:r>
          </w:p>
        </w:tc>
      </w:tr>
      <w:tr w:rsidR="008B5094" w:rsidRPr="008B5094" w14:paraId="611798D4"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D26BEC" w14:textId="77777777" w:rsidR="008B5094" w:rsidRPr="008B5094" w:rsidRDefault="008B5094" w:rsidP="008B5094">
            <w:pPr>
              <w:pStyle w:val="NoSpacing"/>
              <w:rPr>
                <w:sz w:val="24"/>
                <w:szCs w:val="24"/>
              </w:rPr>
            </w:pPr>
            <w:r w:rsidRPr="008B5094">
              <w:t>_</w:t>
            </w:r>
            <w:proofErr w:type="spellStart"/>
            <w:r w:rsidRPr="008B5094">
              <w:t>AboutMe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830304" w14:textId="77777777" w:rsidR="008B5094" w:rsidRPr="008B5094" w:rsidRDefault="008B5094" w:rsidP="008B5094">
            <w:pPr>
              <w:pStyle w:val="NoSpacing"/>
              <w:rPr>
                <w:sz w:val="24"/>
                <w:szCs w:val="24"/>
              </w:rPr>
            </w:pPr>
            <w:r w:rsidRPr="008B5094">
              <w:t>Description of a user, can be null.</w:t>
            </w:r>
          </w:p>
        </w:tc>
      </w:tr>
      <w:tr w:rsidR="008B5094" w:rsidRPr="008B5094" w14:paraId="0D99B84C"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4ED7E7" w14:textId="77777777" w:rsidR="008B5094" w:rsidRPr="008B5094" w:rsidRDefault="008B5094" w:rsidP="008B5094">
            <w:pPr>
              <w:pStyle w:val="NoSpacing"/>
              <w:rPr>
                <w:sz w:val="24"/>
                <w:szCs w:val="24"/>
              </w:rPr>
            </w:pPr>
            <w:r w:rsidRPr="008B5094">
              <w:t>_Views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BD9F6C" w14:textId="77777777" w:rsidR="008B5094" w:rsidRPr="008B5094" w:rsidRDefault="008B5094" w:rsidP="008B5094">
            <w:pPr>
              <w:pStyle w:val="NoSpacing"/>
              <w:rPr>
                <w:sz w:val="24"/>
                <w:szCs w:val="24"/>
              </w:rPr>
            </w:pPr>
            <w:r w:rsidRPr="008B5094">
              <w:t>Number of times user's profile is visited by others.</w:t>
            </w:r>
          </w:p>
        </w:tc>
      </w:tr>
      <w:tr w:rsidR="008B5094" w:rsidRPr="008B5094" w14:paraId="72935A70"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3FE8B7" w14:textId="77777777" w:rsidR="008B5094" w:rsidRPr="008B5094" w:rsidRDefault="008B5094" w:rsidP="008B5094">
            <w:pPr>
              <w:pStyle w:val="NoSpacing"/>
              <w:rPr>
                <w:sz w:val="24"/>
                <w:szCs w:val="24"/>
              </w:rPr>
            </w:pPr>
            <w:r w:rsidRPr="008B5094">
              <w:t>_</w:t>
            </w:r>
            <w:proofErr w:type="spellStart"/>
            <w:r w:rsidRPr="008B5094">
              <w:t>UpVotes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CF9BA7" w14:textId="77777777" w:rsidR="008B5094" w:rsidRPr="008B5094" w:rsidRDefault="008B5094" w:rsidP="008B5094">
            <w:pPr>
              <w:pStyle w:val="NoSpacing"/>
              <w:rPr>
                <w:sz w:val="24"/>
                <w:szCs w:val="24"/>
              </w:rPr>
            </w:pPr>
            <w:r w:rsidRPr="008B5094">
              <w:t>How many up votes has user's posts/comments received.</w:t>
            </w:r>
          </w:p>
        </w:tc>
      </w:tr>
      <w:tr w:rsidR="008B5094" w:rsidRPr="008B5094" w14:paraId="32231D32"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175CC" w14:textId="77777777" w:rsidR="008B5094" w:rsidRPr="008B5094" w:rsidRDefault="008B5094" w:rsidP="008B5094">
            <w:pPr>
              <w:pStyle w:val="NoSpacing"/>
              <w:rPr>
                <w:sz w:val="24"/>
                <w:szCs w:val="24"/>
              </w:rPr>
            </w:pPr>
            <w:r w:rsidRPr="008B5094">
              <w:t>_</w:t>
            </w:r>
            <w:proofErr w:type="spellStart"/>
            <w:r w:rsidRPr="008B5094">
              <w:t>DownVotes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10D75E" w14:textId="77777777" w:rsidR="008B5094" w:rsidRPr="008B5094" w:rsidRDefault="008B5094" w:rsidP="008B5094">
            <w:pPr>
              <w:pStyle w:val="NoSpacing"/>
              <w:rPr>
                <w:sz w:val="24"/>
                <w:szCs w:val="24"/>
              </w:rPr>
            </w:pPr>
            <w:r w:rsidRPr="008B5094">
              <w:t> How many down votes has user's posts/comments received.</w:t>
            </w:r>
          </w:p>
        </w:tc>
      </w:tr>
      <w:tr w:rsidR="008B5094" w:rsidRPr="008B5094" w14:paraId="3D693BD0" w14:textId="77777777" w:rsidTr="008B5094">
        <w:trPr>
          <w:trHeight w:val="28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23DE29" w14:textId="77777777" w:rsidR="008B5094" w:rsidRPr="008B5094" w:rsidRDefault="008B5094" w:rsidP="008B5094">
            <w:pPr>
              <w:pStyle w:val="NoSpacing"/>
              <w:rPr>
                <w:sz w:val="24"/>
                <w:szCs w:val="24"/>
              </w:rPr>
            </w:pPr>
            <w:r w:rsidRPr="008B5094">
              <w:t>_</w:t>
            </w:r>
            <w:proofErr w:type="spellStart"/>
            <w:r w:rsidRPr="008B5094">
              <w:t>AccountId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0E79F3" w14:textId="77777777" w:rsidR="008B5094" w:rsidRPr="008B5094" w:rsidRDefault="008B5094" w:rsidP="008B5094">
            <w:pPr>
              <w:pStyle w:val="NoSpacing"/>
              <w:rPr>
                <w:sz w:val="24"/>
                <w:szCs w:val="24"/>
              </w:rPr>
            </w:pPr>
            <w:r w:rsidRPr="008B5094">
              <w:t>Identification number of the account.</w:t>
            </w:r>
          </w:p>
        </w:tc>
      </w:tr>
    </w:tbl>
    <w:p w14:paraId="092880EB" w14:textId="77777777" w:rsidR="008B5094" w:rsidRPr="008B5094" w:rsidRDefault="008B5094" w:rsidP="008B5094">
      <w:pPr>
        <w:pStyle w:val="NoSpacing"/>
        <w:rPr>
          <w:sz w:val="24"/>
          <w:szCs w:val="24"/>
        </w:rPr>
      </w:pPr>
    </w:p>
    <w:p w14:paraId="71E66F7D" w14:textId="77777777" w:rsidR="008B5094" w:rsidRPr="008B5094" w:rsidRDefault="008B5094" w:rsidP="008B5094">
      <w:pPr>
        <w:pStyle w:val="NoSpacing"/>
        <w:rPr>
          <w:sz w:val="24"/>
          <w:szCs w:val="24"/>
        </w:rPr>
      </w:pPr>
      <w:r w:rsidRPr="008B5094">
        <w:t xml:space="preserve">Table </w:t>
      </w:r>
      <w:r w:rsidRPr="008B5094">
        <w:rPr>
          <w:b/>
        </w:rPr>
        <w:t>Comments</w:t>
      </w:r>
      <w:r w:rsidRPr="008B5094">
        <w:t>:</w:t>
      </w:r>
    </w:p>
    <w:p w14:paraId="3050107D" w14:textId="77777777" w:rsidR="008B5094" w:rsidRPr="008B5094" w:rsidRDefault="008B5094" w:rsidP="008B5094">
      <w:pPr>
        <w:pStyle w:val="NoSpacing"/>
        <w:rPr>
          <w:sz w:val="24"/>
          <w:szCs w:val="24"/>
        </w:rPr>
      </w:pPr>
    </w:p>
    <w:tbl>
      <w:tblPr>
        <w:tblW w:w="8185" w:type="dxa"/>
        <w:tblCellMar>
          <w:top w:w="15" w:type="dxa"/>
          <w:left w:w="15" w:type="dxa"/>
          <w:bottom w:w="15" w:type="dxa"/>
          <w:right w:w="15" w:type="dxa"/>
        </w:tblCellMar>
        <w:tblLook w:val="04A0" w:firstRow="1" w:lastRow="0" w:firstColumn="1" w:lastColumn="0" w:noHBand="0" w:noVBand="1"/>
      </w:tblPr>
      <w:tblGrid>
        <w:gridCol w:w="1806"/>
        <w:gridCol w:w="6379"/>
      </w:tblGrid>
      <w:tr w:rsidR="008B5094" w:rsidRPr="008B5094" w14:paraId="0D0301BD" w14:textId="77777777" w:rsidTr="008B5094">
        <w:tc>
          <w:tcPr>
            <w:tcW w:w="18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954B7A" w14:textId="77777777" w:rsidR="008B5094" w:rsidRPr="008B5094" w:rsidRDefault="008B5094" w:rsidP="008B5094">
            <w:pPr>
              <w:pStyle w:val="NoSpacing"/>
              <w:rPr>
                <w:sz w:val="24"/>
                <w:szCs w:val="24"/>
              </w:rPr>
            </w:pPr>
            <w:r w:rsidRPr="008B5094">
              <w:lastRenderedPageBreak/>
              <w:t>Column Name</w:t>
            </w:r>
          </w:p>
        </w:tc>
        <w:tc>
          <w:tcPr>
            <w:tcW w:w="6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7D466A" w14:textId="77777777" w:rsidR="008B5094" w:rsidRPr="008B5094" w:rsidRDefault="008B5094" w:rsidP="008B5094">
            <w:pPr>
              <w:pStyle w:val="NoSpacing"/>
              <w:rPr>
                <w:sz w:val="24"/>
                <w:szCs w:val="24"/>
              </w:rPr>
            </w:pPr>
            <w:r w:rsidRPr="008B5094">
              <w:t>Description</w:t>
            </w:r>
          </w:p>
        </w:tc>
      </w:tr>
      <w:tr w:rsidR="008B5094" w:rsidRPr="008B5094" w14:paraId="281BC971" w14:textId="77777777" w:rsidTr="008B5094">
        <w:tc>
          <w:tcPr>
            <w:tcW w:w="18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667019" w14:textId="77777777" w:rsidR="008B5094" w:rsidRPr="008B5094" w:rsidRDefault="008B5094" w:rsidP="008B5094">
            <w:pPr>
              <w:pStyle w:val="NoSpacing"/>
              <w:rPr>
                <w:sz w:val="24"/>
                <w:szCs w:val="24"/>
              </w:rPr>
            </w:pPr>
            <w:r w:rsidRPr="008B5094">
              <w:t>_Id</w:t>
            </w:r>
          </w:p>
        </w:tc>
        <w:tc>
          <w:tcPr>
            <w:tcW w:w="6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E75103" w14:textId="77777777" w:rsidR="008B5094" w:rsidRPr="008B5094" w:rsidRDefault="008B5094" w:rsidP="008B5094">
            <w:pPr>
              <w:pStyle w:val="NoSpacing"/>
              <w:rPr>
                <w:sz w:val="24"/>
                <w:szCs w:val="24"/>
              </w:rPr>
            </w:pPr>
            <w:r w:rsidRPr="008B5094">
              <w:t>Identification number of a row of this table.</w:t>
            </w:r>
          </w:p>
        </w:tc>
      </w:tr>
      <w:tr w:rsidR="008B5094" w:rsidRPr="008B5094" w14:paraId="59D8A738" w14:textId="77777777" w:rsidTr="008B5094">
        <w:tc>
          <w:tcPr>
            <w:tcW w:w="18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0BB65D" w14:textId="77777777" w:rsidR="008B5094" w:rsidRPr="008B5094" w:rsidRDefault="008B5094" w:rsidP="008B5094">
            <w:pPr>
              <w:pStyle w:val="NoSpacing"/>
              <w:rPr>
                <w:sz w:val="24"/>
                <w:szCs w:val="24"/>
              </w:rPr>
            </w:pPr>
            <w:r w:rsidRPr="008B5094">
              <w:t>_</w:t>
            </w:r>
            <w:proofErr w:type="spellStart"/>
            <w:r w:rsidRPr="008B5094">
              <w:t>PostId</w:t>
            </w:r>
            <w:proofErr w:type="spellEnd"/>
          </w:p>
        </w:tc>
        <w:tc>
          <w:tcPr>
            <w:tcW w:w="6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5FDE1B" w14:textId="77777777" w:rsidR="008B5094" w:rsidRPr="008B5094" w:rsidRDefault="008B5094" w:rsidP="008B5094">
            <w:pPr>
              <w:pStyle w:val="NoSpacing"/>
              <w:rPr>
                <w:sz w:val="24"/>
                <w:szCs w:val="24"/>
              </w:rPr>
            </w:pPr>
            <w:r w:rsidRPr="008B5094">
              <w:t>ID of post with which is comment associated.</w:t>
            </w:r>
          </w:p>
        </w:tc>
      </w:tr>
      <w:tr w:rsidR="008B5094" w:rsidRPr="008B5094" w14:paraId="6406F075" w14:textId="77777777" w:rsidTr="008B5094">
        <w:tc>
          <w:tcPr>
            <w:tcW w:w="18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940162" w14:textId="77777777" w:rsidR="008B5094" w:rsidRPr="008B5094" w:rsidRDefault="008B5094" w:rsidP="008B5094">
            <w:pPr>
              <w:pStyle w:val="NoSpacing"/>
              <w:rPr>
                <w:sz w:val="24"/>
                <w:szCs w:val="24"/>
              </w:rPr>
            </w:pPr>
            <w:r w:rsidRPr="008B5094">
              <w:t>_Score</w:t>
            </w:r>
          </w:p>
        </w:tc>
        <w:tc>
          <w:tcPr>
            <w:tcW w:w="6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05F7FA" w14:textId="77777777" w:rsidR="008B5094" w:rsidRPr="008B5094" w:rsidRDefault="008B5094" w:rsidP="008B5094">
            <w:pPr>
              <w:pStyle w:val="NoSpacing"/>
              <w:rPr>
                <w:sz w:val="24"/>
                <w:szCs w:val="24"/>
              </w:rPr>
            </w:pPr>
            <w:r w:rsidRPr="008B5094">
              <w:t>Total score of the comment.</w:t>
            </w:r>
          </w:p>
        </w:tc>
      </w:tr>
      <w:tr w:rsidR="008B5094" w:rsidRPr="008B5094" w14:paraId="2681C473" w14:textId="77777777" w:rsidTr="008B5094">
        <w:tc>
          <w:tcPr>
            <w:tcW w:w="18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43B302" w14:textId="77777777" w:rsidR="008B5094" w:rsidRPr="008B5094" w:rsidRDefault="008B5094" w:rsidP="008B5094">
            <w:pPr>
              <w:pStyle w:val="NoSpacing"/>
              <w:rPr>
                <w:sz w:val="24"/>
                <w:szCs w:val="24"/>
              </w:rPr>
            </w:pPr>
            <w:r w:rsidRPr="008B5094">
              <w:t>_Text</w:t>
            </w:r>
          </w:p>
        </w:tc>
        <w:tc>
          <w:tcPr>
            <w:tcW w:w="6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375341" w14:textId="77777777" w:rsidR="008B5094" w:rsidRPr="008B5094" w:rsidRDefault="008B5094" w:rsidP="008B5094">
            <w:pPr>
              <w:pStyle w:val="NoSpacing"/>
              <w:rPr>
                <w:sz w:val="24"/>
                <w:szCs w:val="24"/>
              </w:rPr>
            </w:pPr>
            <w:r w:rsidRPr="008B5094">
              <w:t>Actual text of the comment.</w:t>
            </w:r>
          </w:p>
        </w:tc>
      </w:tr>
      <w:tr w:rsidR="008B5094" w:rsidRPr="008B5094" w14:paraId="64F5A416" w14:textId="77777777" w:rsidTr="008B5094">
        <w:tc>
          <w:tcPr>
            <w:tcW w:w="18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5A2F77" w14:textId="77777777" w:rsidR="008B5094" w:rsidRPr="008B5094" w:rsidRDefault="008B5094" w:rsidP="008B5094">
            <w:pPr>
              <w:pStyle w:val="NoSpacing"/>
              <w:rPr>
                <w:sz w:val="24"/>
                <w:szCs w:val="24"/>
              </w:rPr>
            </w:pPr>
            <w:r w:rsidRPr="008B5094">
              <w:t>_</w:t>
            </w:r>
            <w:proofErr w:type="spellStart"/>
            <w:r w:rsidRPr="008B5094">
              <w:t>CreationDate</w:t>
            </w:r>
            <w:proofErr w:type="spellEnd"/>
          </w:p>
        </w:tc>
        <w:tc>
          <w:tcPr>
            <w:tcW w:w="6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DBD135" w14:textId="77777777" w:rsidR="008B5094" w:rsidRPr="008B5094" w:rsidRDefault="008B5094" w:rsidP="008B5094">
            <w:pPr>
              <w:pStyle w:val="NoSpacing"/>
              <w:rPr>
                <w:sz w:val="24"/>
                <w:szCs w:val="24"/>
              </w:rPr>
            </w:pPr>
            <w:r w:rsidRPr="008B5094">
              <w:t>When the comment was created.</w:t>
            </w:r>
          </w:p>
        </w:tc>
      </w:tr>
      <w:tr w:rsidR="008B5094" w:rsidRPr="008B5094" w14:paraId="31FCEDEE" w14:textId="77777777" w:rsidTr="008B5094">
        <w:tc>
          <w:tcPr>
            <w:tcW w:w="18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A4C4EC" w14:textId="77777777" w:rsidR="008B5094" w:rsidRPr="008B5094" w:rsidRDefault="008B5094" w:rsidP="008B5094">
            <w:pPr>
              <w:pStyle w:val="NoSpacing"/>
              <w:rPr>
                <w:sz w:val="24"/>
                <w:szCs w:val="24"/>
              </w:rPr>
            </w:pPr>
            <w:r w:rsidRPr="008B5094">
              <w:t>_</w:t>
            </w:r>
            <w:proofErr w:type="spellStart"/>
            <w:r w:rsidRPr="008B5094">
              <w:t>UserId</w:t>
            </w:r>
            <w:proofErr w:type="spellEnd"/>
          </w:p>
        </w:tc>
        <w:tc>
          <w:tcPr>
            <w:tcW w:w="6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35EE9" w14:textId="77777777" w:rsidR="008B5094" w:rsidRPr="008B5094" w:rsidRDefault="008B5094" w:rsidP="008B5094">
            <w:pPr>
              <w:pStyle w:val="NoSpacing"/>
              <w:rPr>
                <w:sz w:val="24"/>
                <w:szCs w:val="24"/>
              </w:rPr>
            </w:pPr>
            <w:r w:rsidRPr="008B5094">
              <w:t>ID of user that wrote the comment.</w:t>
            </w:r>
          </w:p>
        </w:tc>
      </w:tr>
    </w:tbl>
    <w:p w14:paraId="4F40A2C5" w14:textId="77777777" w:rsidR="008B5094" w:rsidRPr="008B5094" w:rsidRDefault="008B5094" w:rsidP="008B5094">
      <w:pPr>
        <w:pStyle w:val="NoSpacing"/>
        <w:rPr>
          <w:sz w:val="24"/>
          <w:szCs w:val="24"/>
        </w:rPr>
      </w:pPr>
    </w:p>
    <w:p w14:paraId="7DB13B33" w14:textId="77777777" w:rsidR="008B5094" w:rsidRPr="008B5094" w:rsidRDefault="008B5094" w:rsidP="008B5094">
      <w:pPr>
        <w:pStyle w:val="NoSpacing"/>
        <w:rPr>
          <w:sz w:val="24"/>
          <w:szCs w:val="24"/>
        </w:rPr>
      </w:pPr>
      <w:r w:rsidRPr="008B5094">
        <w:t xml:space="preserve">Table </w:t>
      </w:r>
      <w:r w:rsidRPr="008B5094">
        <w:rPr>
          <w:b/>
        </w:rPr>
        <w:t>Votes</w:t>
      </w:r>
      <w:r w:rsidRPr="008B5094">
        <w:t>:</w:t>
      </w:r>
    </w:p>
    <w:p w14:paraId="1339195A" w14:textId="77777777" w:rsidR="008B5094" w:rsidRPr="008B5094" w:rsidRDefault="008B5094" w:rsidP="008B5094">
      <w:pPr>
        <w:pStyle w:val="NoSpacing"/>
        <w:rPr>
          <w:sz w:val="24"/>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806"/>
        <w:gridCol w:w="6324"/>
      </w:tblGrid>
      <w:tr w:rsidR="008B5094" w:rsidRPr="008B5094" w14:paraId="28BE093E" w14:textId="77777777" w:rsidTr="008B5094">
        <w:tc>
          <w:tcPr>
            <w:tcW w:w="18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8E550F" w14:textId="77777777" w:rsidR="008B5094" w:rsidRPr="008B5094" w:rsidRDefault="008B5094" w:rsidP="008B5094">
            <w:pPr>
              <w:pStyle w:val="NoSpacing"/>
              <w:rPr>
                <w:sz w:val="24"/>
                <w:szCs w:val="24"/>
              </w:rPr>
            </w:pPr>
            <w:r w:rsidRPr="008B5094">
              <w:t>Column Name</w:t>
            </w:r>
          </w:p>
        </w:tc>
        <w:tc>
          <w:tcPr>
            <w:tcW w:w="63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61DF3D" w14:textId="77777777" w:rsidR="008B5094" w:rsidRPr="008B5094" w:rsidRDefault="008B5094" w:rsidP="008B5094">
            <w:pPr>
              <w:pStyle w:val="NoSpacing"/>
              <w:rPr>
                <w:sz w:val="24"/>
                <w:szCs w:val="24"/>
              </w:rPr>
            </w:pPr>
            <w:r w:rsidRPr="008B5094">
              <w:t>Description</w:t>
            </w:r>
          </w:p>
        </w:tc>
      </w:tr>
      <w:tr w:rsidR="008B5094" w:rsidRPr="008B5094" w14:paraId="5075B6E7" w14:textId="77777777" w:rsidTr="008B5094">
        <w:tc>
          <w:tcPr>
            <w:tcW w:w="18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756073" w14:textId="77777777" w:rsidR="008B5094" w:rsidRPr="008B5094" w:rsidRDefault="008B5094" w:rsidP="008B5094">
            <w:pPr>
              <w:pStyle w:val="NoSpacing"/>
              <w:rPr>
                <w:sz w:val="24"/>
                <w:szCs w:val="24"/>
              </w:rPr>
            </w:pPr>
            <w:r w:rsidRPr="008B5094">
              <w:t>_Id</w:t>
            </w:r>
          </w:p>
        </w:tc>
        <w:tc>
          <w:tcPr>
            <w:tcW w:w="63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01D5D9" w14:textId="77777777" w:rsidR="008B5094" w:rsidRPr="008B5094" w:rsidRDefault="008B5094" w:rsidP="008B5094">
            <w:pPr>
              <w:pStyle w:val="NoSpacing"/>
              <w:rPr>
                <w:sz w:val="24"/>
                <w:szCs w:val="24"/>
              </w:rPr>
            </w:pPr>
            <w:r w:rsidRPr="008B5094">
              <w:t>Identification number of a row of this table.</w:t>
            </w:r>
          </w:p>
        </w:tc>
      </w:tr>
      <w:tr w:rsidR="008B5094" w:rsidRPr="008B5094" w14:paraId="6F1BB23C" w14:textId="77777777" w:rsidTr="008B5094">
        <w:tc>
          <w:tcPr>
            <w:tcW w:w="18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F6AA49" w14:textId="77777777" w:rsidR="008B5094" w:rsidRPr="008B5094" w:rsidRDefault="008B5094" w:rsidP="008B5094">
            <w:pPr>
              <w:pStyle w:val="NoSpacing"/>
              <w:rPr>
                <w:sz w:val="24"/>
                <w:szCs w:val="24"/>
              </w:rPr>
            </w:pPr>
            <w:r w:rsidRPr="008B5094">
              <w:t>_</w:t>
            </w:r>
            <w:proofErr w:type="spellStart"/>
            <w:r w:rsidRPr="008B5094">
              <w:t>PostId</w:t>
            </w:r>
            <w:proofErr w:type="spellEnd"/>
          </w:p>
        </w:tc>
        <w:tc>
          <w:tcPr>
            <w:tcW w:w="63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EFA1B6" w14:textId="77777777" w:rsidR="008B5094" w:rsidRPr="008B5094" w:rsidRDefault="008B5094" w:rsidP="008B5094">
            <w:pPr>
              <w:pStyle w:val="NoSpacing"/>
              <w:rPr>
                <w:sz w:val="24"/>
                <w:szCs w:val="24"/>
              </w:rPr>
            </w:pPr>
            <w:r w:rsidRPr="008B5094">
              <w:t>ID of post with which is vote associated.</w:t>
            </w:r>
          </w:p>
        </w:tc>
      </w:tr>
      <w:tr w:rsidR="008B5094" w:rsidRPr="008B5094" w14:paraId="3A21C64B" w14:textId="77777777" w:rsidTr="008B5094">
        <w:tc>
          <w:tcPr>
            <w:tcW w:w="18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918FF3" w14:textId="77777777" w:rsidR="008B5094" w:rsidRPr="008B5094" w:rsidRDefault="008B5094" w:rsidP="008B5094">
            <w:pPr>
              <w:pStyle w:val="NoSpacing"/>
              <w:rPr>
                <w:sz w:val="24"/>
                <w:szCs w:val="24"/>
              </w:rPr>
            </w:pPr>
            <w:r w:rsidRPr="008B5094">
              <w:t>_</w:t>
            </w:r>
            <w:proofErr w:type="spellStart"/>
            <w:r w:rsidRPr="008B5094">
              <w:t>VoteTypeId</w:t>
            </w:r>
            <w:proofErr w:type="spellEnd"/>
          </w:p>
        </w:tc>
        <w:tc>
          <w:tcPr>
            <w:tcW w:w="63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4C2356" w14:textId="77777777" w:rsidR="008B5094" w:rsidRPr="008B5094" w:rsidRDefault="008B5094" w:rsidP="008B5094">
            <w:pPr>
              <w:pStyle w:val="NoSpacing"/>
              <w:rPr>
                <w:sz w:val="24"/>
                <w:szCs w:val="24"/>
              </w:rPr>
            </w:pPr>
            <w:r w:rsidRPr="008B5094">
              <w:t>Number that represents vote type, vote types are followings:</w:t>
            </w:r>
          </w:p>
          <w:p w14:paraId="16F46DB7" w14:textId="77777777" w:rsidR="008B5094" w:rsidRPr="008B5094" w:rsidRDefault="008B5094" w:rsidP="008B5094">
            <w:pPr>
              <w:pStyle w:val="NoSpacing"/>
              <w:rPr>
                <w:sz w:val="24"/>
                <w:szCs w:val="24"/>
              </w:rPr>
            </w:pPr>
            <w:r w:rsidRPr="008B5094">
              <w:t xml:space="preserve">1: </w:t>
            </w:r>
            <w:proofErr w:type="spellStart"/>
            <w:r w:rsidRPr="008B5094">
              <w:t>AcceptedByOriginator</w:t>
            </w:r>
            <w:proofErr w:type="spellEnd"/>
            <w:r w:rsidRPr="008B5094">
              <w:t xml:space="preserve">, 2: </w:t>
            </w:r>
            <w:proofErr w:type="spellStart"/>
            <w:r w:rsidRPr="008B5094">
              <w:t>UpMod</w:t>
            </w:r>
            <w:proofErr w:type="spellEnd"/>
            <w:r w:rsidRPr="008B5094">
              <w:t xml:space="preserve">, 3: </w:t>
            </w:r>
            <w:proofErr w:type="spellStart"/>
            <w:r w:rsidRPr="008B5094">
              <w:t>DownMod</w:t>
            </w:r>
            <w:proofErr w:type="spellEnd"/>
            <w:r w:rsidRPr="008B5094">
              <w:t xml:space="preserve">, 4: Offensive, 5: Favorite - if </w:t>
            </w:r>
            <w:proofErr w:type="spellStart"/>
            <w:r w:rsidRPr="008B5094">
              <w:t>VoteTypeId</w:t>
            </w:r>
            <w:proofErr w:type="spellEnd"/>
            <w:r w:rsidRPr="008B5094">
              <w:t xml:space="preserve"> = 5 </w:t>
            </w:r>
            <w:proofErr w:type="spellStart"/>
            <w:r w:rsidRPr="008B5094">
              <w:t>UserId</w:t>
            </w:r>
            <w:proofErr w:type="spellEnd"/>
            <w:r w:rsidRPr="008B5094">
              <w:t xml:space="preserve"> will be populated, 6: Close, 7: Reopen, 8: </w:t>
            </w:r>
            <w:proofErr w:type="spellStart"/>
            <w:r w:rsidRPr="008B5094">
              <w:t>BountyStart</w:t>
            </w:r>
            <w:proofErr w:type="spellEnd"/>
            <w:r w:rsidRPr="008B5094">
              <w:t xml:space="preserve">, 9: </w:t>
            </w:r>
            <w:proofErr w:type="spellStart"/>
            <w:r w:rsidRPr="008B5094">
              <w:t>BountyClose</w:t>
            </w:r>
            <w:proofErr w:type="spellEnd"/>
            <w:r w:rsidRPr="008B5094">
              <w:t xml:space="preserve">, 10: Deletion, 11: </w:t>
            </w:r>
            <w:proofErr w:type="spellStart"/>
            <w:r w:rsidRPr="008B5094">
              <w:t>Undeletion</w:t>
            </w:r>
            <w:proofErr w:type="spellEnd"/>
            <w:r w:rsidRPr="008B5094">
              <w:t xml:space="preserve">, 12: Spam, 13: </w:t>
            </w:r>
            <w:proofErr w:type="spellStart"/>
            <w:r w:rsidRPr="008B5094">
              <w:t>InformModerator</w:t>
            </w:r>
            <w:proofErr w:type="spellEnd"/>
          </w:p>
        </w:tc>
      </w:tr>
      <w:tr w:rsidR="008B5094" w:rsidRPr="008B5094" w14:paraId="0A54047B" w14:textId="77777777" w:rsidTr="008B5094">
        <w:trPr>
          <w:trHeight w:val="313"/>
        </w:trPr>
        <w:tc>
          <w:tcPr>
            <w:tcW w:w="18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C109A8" w14:textId="77777777" w:rsidR="008B5094" w:rsidRPr="008B5094" w:rsidRDefault="008B5094" w:rsidP="008B5094">
            <w:pPr>
              <w:pStyle w:val="NoSpacing"/>
              <w:rPr>
                <w:sz w:val="24"/>
                <w:szCs w:val="24"/>
              </w:rPr>
            </w:pPr>
            <w:r w:rsidRPr="008B5094">
              <w:t>_</w:t>
            </w:r>
            <w:proofErr w:type="spellStart"/>
            <w:r w:rsidRPr="008B5094">
              <w:t>CreationDate</w:t>
            </w:r>
            <w:proofErr w:type="spellEnd"/>
          </w:p>
        </w:tc>
        <w:tc>
          <w:tcPr>
            <w:tcW w:w="63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9C46C6" w14:textId="77777777" w:rsidR="008B5094" w:rsidRPr="008B5094" w:rsidRDefault="008B5094" w:rsidP="008B5094">
            <w:pPr>
              <w:pStyle w:val="NoSpacing"/>
              <w:rPr>
                <w:sz w:val="24"/>
                <w:szCs w:val="24"/>
              </w:rPr>
            </w:pPr>
            <w:r w:rsidRPr="008B5094">
              <w:t>When the vote was created.</w:t>
            </w:r>
          </w:p>
        </w:tc>
      </w:tr>
    </w:tbl>
    <w:p w14:paraId="543CA166" w14:textId="77777777" w:rsidR="008B5094" w:rsidRPr="008B5094" w:rsidRDefault="008B5094" w:rsidP="008B5094">
      <w:pPr>
        <w:pStyle w:val="NoSpacing"/>
        <w:rPr>
          <w:sz w:val="24"/>
          <w:szCs w:val="24"/>
        </w:rPr>
      </w:pPr>
    </w:p>
    <w:p w14:paraId="3508A12B" w14:textId="77777777" w:rsidR="008B5094" w:rsidRPr="008B5094" w:rsidRDefault="008B5094" w:rsidP="008B5094">
      <w:pPr>
        <w:pStyle w:val="NoSpacing"/>
        <w:rPr>
          <w:sz w:val="24"/>
          <w:szCs w:val="24"/>
        </w:rPr>
      </w:pPr>
      <w:r w:rsidRPr="008B5094">
        <w:t xml:space="preserve">Table </w:t>
      </w:r>
      <w:r w:rsidRPr="008B5094">
        <w:rPr>
          <w:b/>
        </w:rPr>
        <w:t>Tags</w:t>
      </w:r>
      <w:r w:rsidRPr="008B5094">
        <w:t>:</w:t>
      </w:r>
    </w:p>
    <w:p w14:paraId="271BC3AB" w14:textId="77777777" w:rsidR="008B5094" w:rsidRPr="008B5094" w:rsidRDefault="008B5094" w:rsidP="008B5094">
      <w:pPr>
        <w:pStyle w:val="NoSpacing"/>
        <w:rPr>
          <w:sz w:val="24"/>
          <w:szCs w:val="24"/>
        </w:rPr>
      </w:pPr>
    </w:p>
    <w:tbl>
      <w:tblPr>
        <w:tblW w:w="8185" w:type="dxa"/>
        <w:tblCellMar>
          <w:top w:w="15" w:type="dxa"/>
          <w:left w:w="15" w:type="dxa"/>
          <w:bottom w:w="15" w:type="dxa"/>
          <w:right w:w="15" w:type="dxa"/>
        </w:tblCellMar>
        <w:tblLook w:val="04A0" w:firstRow="1" w:lastRow="0" w:firstColumn="1" w:lastColumn="0" w:noHBand="0" w:noVBand="1"/>
      </w:tblPr>
      <w:tblGrid>
        <w:gridCol w:w="1806"/>
        <w:gridCol w:w="6379"/>
      </w:tblGrid>
      <w:tr w:rsidR="008B5094" w:rsidRPr="008B5094" w14:paraId="3C824901" w14:textId="77777777" w:rsidTr="008B5094">
        <w:tc>
          <w:tcPr>
            <w:tcW w:w="18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2E30D0" w14:textId="77777777" w:rsidR="008B5094" w:rsidRPr="008B5094" w:rsidRDefault="008B5094" w:rsidP="008B5094">
            <w:pPr>
              <w:pStyle w:val="NoSpacing"/>
              <w:rPr>
                <w:sz w:val="24"/>
                <w:szCs w:val="24"/>
              </w:rPr>
            </w:pPr>
            <w:r w:rsidRPr="008B5094">
              <w:t>Column Name</w:t>
            </w:r>
          </w:p>
        </w:tc>
        <w:tc>
          <w:tcPr>
            <w:tcW w:w="6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139685" w14:textId="77777777" w:rsidR="008B5094" w:rsidRPr="008B5094" w:rsidRDefault="008B5094" w:rsidP="008B5094">
            <w:pPr>
              <w:pStyle w:val="NoSpacing"/>
              <w:rPr>
                <w:sz w:val="24"/>
                <w:szCs w:val="24"/>
              </w:rPr>
            </w:pPr>
            <w:r w:rsidRPr="008B5094">
              <w:t>Description</w:t>
            </w:r>
          </w:p>
        </w:tc>
      </w:tr>
      <w:tr w:rsidR="008B5094" w:rsidRPr="008B5094" w14:paraId="7BD3C228" w14:textId="77777777" w:rsidTr="008B5094">
        <w:tc>
          <w:tcPr>
            <w:tcW w:w="18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377949" w14:textId="77777777" w:rsidR="008B5094" w:rsidRPr="008B5094" w:rsidRDefault="008B5094" w:rsidP="008B5094">
            <w:pPr>
              <w:pStyle w:val="NoSpacing"/>
              <w:rPr>
                <w:sz w:val="24"/>
                <w:szCs w:val="24"/>
              </w:rPr>
            </w:pPr>
            <w:r w:rsidRPr="008B5094">
              <w:t>_Id</w:t>
            </w:r>
          </w:p>
        </w:tc>
        <w:tc>
          <w:tcPr>
            <w:tcW w:w="6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34E221" w14:textId="77777777" w:rsidR="008B5094" w:rsidRPr="008B5094" w:rsidRDefault="008B5094" w:rsidP="008B5094">
            <w:pPr>
              <w:pStyle w:val="NoSpacing"/>
              <w:rPr>
                <w:sz w:val="24"/>
                <w:szCs w:val="24"/>
              </w:rPr>
            </w:pPr>
            <w:r w:rsidRPr="008B5094">
              <w:t>Identification number of a row of this table.</w:t>
            </w:r>
          </w:p>
        </w:tc>
      </w:tr>
      <w:tr w:rsidR="008B5094" w:rsidRPr="008B5094" w14:paraId="08BAF7F8" w14:textId="77777777" w:rsidTr="008B5094">
        <w:tc>
          <w:tcPr>
            <w:tcW w:w="18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C8540" w14:textId="77777777" w:rsidR="008B5094" w:rsidRPr="008B5094" w:rsidRDefault="008B5094" w:rsidP="008B5094">
            <w:pPr>
              <w:pStyle w:val="NoSpacing"/>
              <w:rPr>
                <w:sz w:val="24"/>
                <w:szCs w:val="24"/>
              </w:rPr>
            </w:pPr>
            <w:r w:rsidRPr="008B5094">
              <w:t>_</w:t>
            </w:r>
            <w:proofErr w:type="spellStart"/>
            <w:r w:rsidRPr="008B5094">
              <w:t>TagName</w:t>
            </w:r>
            <w:proofErr w:type="spellEnd"/>
          </w:p>
        </w:tc>
        <w:tc>
          <w:tcPr>
            <w:tcW w:w="6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20A086" w14:textId="77777777" w:rsidR="008B5094" w:rsidRPr="008B5094" w:rsidRDefault="008B5094" w:rsidP="008B5094">
            <w:pPr>
              <w:pStyle w:val="NoSpacing"/>
              <w:rPr>
                <w:sz w:val="24"/>
                <w:szCs w:val="24"/>
              </w:rPr>
            </w:pPr>
            <w:r w:rsidRPr="008B5094">
              <w:t>Name of the tag.</w:t>
            </w:r>
          </w:p>
        </w:tc>
      </w:tr>
      <w:tr w:rsidR="008B5094" w:rsidRPr="008B5094" w14:paraId="78111F29" w14:textId="77777777" w:rsidTr="008B5094">
        <w:tc>
          <w:tcPr>
            <w:tcW w:w="18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C79CEB" w14:textId="77777777" w:rsidR="008B5094" w:rsidRPr="008B5094" w:rsidRDefault="008B5094" w:rsidP="008B5094">
            <w:pPr>
              <w:pStyle w:val="NoSpacing"/>
              <w:rPr>
                <w:sz w:val="24"/>
                <w:szCs w:val="24"/>
              </w:rPr>
            </w:pPr>
            <w:r w:rsidRPr="008B5094">
              <w:t>_Count</w:t>
            </w:r>
          </w:p>
        </w:tc>
        <w:tc>
          <w:tcPr>
            <w:tcW w:w="6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DBA337" w14:textId="77777777" w:rsidR="008B5094" w:rsidRPr="008B5094" w:rsidRDefault="008B5094" w:rsidP="008B5094">
            <w:pPr>
              <w:pStyle w:val="NoSpacing"/>
              <w:rPr>
                <w:sz w:val="24"/>
                <w:szCs w:val="24"/>
              </w:rPr>
            </w:pPr>
            <w:r w:rsidRPr="008B5094">
              <w:t>Total score of the comment.</w:t>
            </w:r>
          </w:p>
        </w:tc>
      </w:tr>
      <w:tr w:rsidR="008B5094" w:rsidRPr="008B5094" w14:paraId="519C547C" w14:textId="77777777" w:rsidTr="008B5094">
        <w:tc>
          <w:tcPr>
            <w:tcW w:w="18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E57236" w14:textId="77777777" w:rsidR="008B5094" w:rsidRPr="008B5094" w:rsidRDefault="008B5094" w:rsidP="008B5094">
            <w:pPr>
              <w:pStyle w:val="NoSpacing"/>
              <w:rPr>
                <w:sz w:val="24"/>
                <w:szCs w:val="24"/>
              </w:rPr>
            </w:pPr>
            <w:r w:rsidRPr="008B5094">
              <w:t>_</w:t>
            </w:r>
            <w:proofErr w:type="spellStart"/>
            <w:r w:rsidRPr="008B5094">
              <w:t>ExcerptPostId</w:t>
            </w:r>
            <w:proofErr w:type="spellEnd"/>
          </w:p>
        </w:tc>
        <w:tc>
          <w:tcPr>
            <w:tcW w:w="6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5B6772" w14:textId="77777777" w:rsidR="008B5094" w:rsidRPr="008B5094" w:rsidRDefault="008B5094" w:rsidP="008B5094">
            <w:pPr>
              <w:pStyle w:val="NoSpacing"/>
              <w:rPr>
                <w:sz w:val="24"/>
                <w:szCs w:val="24"/>
              </w:rPr>
            </w:pPr>
            <w:r w:rsidRPr="008B5094">
              <w:t>Post with tag excerpt.</w:t>
            </w:r>
          </w:p>
        </w:tc>
      </w:tr>
      <w:tr w:rsidR="008B5094" w:rsidRPr="008B5094" w14:paraId="065CA743" w14:textId="77777777" w:rsidTr="008B5094">
        <w:tc>
          <w:tcPr>
            <w:tcW w:w="18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61EB3E" w14:textId="77777777" w:rsidR="008B5094" w:rsidRPr="008B5094" w:rsidRDefault="008B5094" w:rsidP="008B5094">
            <w:pPr>
              <w:pStyle w:val="NoSpacing"/>
              <w:rPr>
                <w:sz w:val="24"/>
                <w:szCs w:val="24"/>
              </w:rPr>
            </w:pPr>
            <w:r w:rsidRPr="008B5094">
              <w:t>_</w:t>
            </w:r>
            <w:proofErr w:type="spellStart"/>
            <w:r w:rsidRPr="008B5094">
              <w:t>WikiPostId</w:t>
            </w:r>
            <w:proofErr w:type="spellEnd"/>
          </w:p>
        </w:tc>
        <w:tc>
          <w:tcPr>
            <w:tcW w:w="6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8A8D54" w14:textId="77777777" w:rsidR="008B5094" w:rsidRPr="008B5094" w:rsidRDefault="008B5094" w:rsidP="008B5094">
            <w:pPr>
              <w:pStyle w:val="NoSpacing"/>
              <w:rPr>
                <w:sz w:val="24"/>
                <w:szCs w:val="24"/>
              </w:rPr>
            </w:pPr>
            <w:r w:rsidRPr="008B5094">
              <w:t>Post with tag wiki.</w:t>
            </w:r>
          </w:p>
        </w:tc>
      </w:tr>
    </w:tbl>
    <w:p w14:paraId="2B895D5A" w14:textId="77777777" w:rsidR="008B5094" w:rsidRPr="008B5094" w:rsidRDefault="008B5094" w:rsidP="008B5094">
      <w:pPr>
        <w:pStyle w:val="NoSpacing"/>
        <w:rPr>
          <w:sz w:val="24"/>
          <w:szCs w:val="24"/>
        </w:rPr>
      </w:pPr>
    </w:p>
    <w:p w14:paraId="4FCF1F62" w14:textId="77777777" w:rsidR="008B5094" w:rsidRPr="008B5094" w:rsidRDefault="008B5094" w:rsidP="008B5094">
      <w:pPr>
        <w:pStyle w:val="NoSpacing"/>
        <w:rPr>
          <w:sz w:val="24"/>
          <w:szCs w:val="24"/>
        </w:rPr>
      </w:pPr>
      <w:r w:rsidRPr="008B5094">
        <w:t xml:space="preserve">Table </w:t>
      </w:r>
      <w:bookmarkStart w:id="0" w:name="_GoBack"/>
      <w:r w:rsidRPr="008B5094">
        <w:rPr>
          <w:b/>
        </w:rPr>
        <w:t>Posts</w:t>
      </w:r>
      <w:bookmarkEnd w:id="0"/>
      <w:r w:rsidRPr="008B5094">
        <w:t>:</w:t>
      </w:r>
    </w:p>
    <w:p w14:paraId="57F3DCB3" w14:textId="77777777" w:rsidR="008B5094" w:rsidRPr="008B5094" w:rsidRDefault="008B5094" w:rsidP="008B5094">
      <w:pPr>
        <w:pStyle w:val="NoSpacing"/>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19"/>
        <w:gridCol w:w="5770"/>
      </w:tblGrid>
      <w:tr w:rsidR="008B5094" w:rsidRPr="008B5094" w14:paraId="1E7B7DCF"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66A0A9" w14:textId="77777777" w:rsidR="008B5094" w:rsidRPr="008B5094" w:rsidRDefault="008B5094" w:rsidP="008B5094">
            <w:pPr>
              <w:pStyle w:val="NoSpacing"/>
              <w:rPr>
                <w:sz w:val="24"/>
                <w:szCs w:val="24"/>
              </w:rPr>
            </w:pPr>
            <w:r w:rsidRPr="008B5094">
              <w:t>Column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2E40E0" w14:textId="77777777" w:rsidR="008B5094" w:rsidRPr="008B5094" w:rsidRDefault="008B5094" w:rsidP="008B5094">
            <w:pPr>
              <w:pStyle w:val="NoSpacing"/>
              <w:rPr>
                <w:sz w:val="24"/>
                <w:szCs w:val="24"/>
              </w:rPr>
            </w:pPr>
            <w:r w:rsidRPr="008B5094">
              <w:t>Description</w:t>
            </w:r>
          </w:p>
        </w:tc>
      </w:tr>
      <w:tr w:rsidR="008B5094" w:rsidRPr="008B5094" w14:paraId="7009B0CC"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63D07" w14:textId="77777777" w:rsidR="008B5094" w:rsidRPr="008B5094" w:rsidRDefault="008B5094" w:rsidP="008B5094">
            <w:pPr>
              <w:pStyle w:val="NoSpacing"/>
              <w:rPr>
                <w:sz w:val="24"/>
                <w:szCs w:val="24"/>
              </w:rPr>
            </w:pPr>
            <w:r w:rsidRPr="008B5094">
              <w:lastRenderedPageBreak/>
              <w:t>_Id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AFEC50" w14:textId="77777777" w:rsidR="008B5094" w:rsidRPr="008B5094" w:rsidRDefault="008B5094" w:rsidP="008B5094">
            <w:pPr>
              <w:pStyle w:val="NoSpacing"/>
              <w:rPr>
                <w:sz w:val="24"/>
                <w:szCs w:val="24"/>
              </w:rPr>
            </w:pPr>
            <w:r w:rsidRPr="008B5094">
              <w:t>Identification number of a row of this table.</w:t>
            </w:r>
          </w:p>
        </w:tc>
      </w:tr>
      <w:tr w:rsidR="008B5094" w:rsidRPr="008B5094" w14:paraId="4BE88F73"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D07CFE" w14:textId="77777777" w:rsidR="008B5094" w:rsidRPr="008B5094" w:rsidRDefault="008B5094" w:rsidP="008B5094">
            <w:pPr>
              <w:pStyle w:val="NoSpacing"/>
              <w:rPr>
                <w:sz w:val="24"/>
                <w:szCs w:val="24"/>
              </w:rPr>
            </w:pPr>
            <w:r w:rsidRPr="008B5094">
              <w:t>_</w:t>
            </w:r>
            <w:proofErr w:type="spellStart"/>
            <w:r w:rsidRPr="008B5094">
              <w:t>PostTypeId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57F1EA" w14:textId="77777777" w:rsidR="008B5094" w:rsidRPr="008B5094" w:rsidRDefault="008B5094" w:rsidP="008B5094">
            <w:pPr>
              <w:pStyle w:val="NoSpacing"/>
              <w:rPr>
                <w:sz w:val="24"/>
                <w:szCs w:val="24"/>
              </w:rPr>
            </w:pPr>
            <w:r w:rsidRPr="008B5094">
              <w:t>ID of post type - 1: Question, 2: Answer</w:t>
            </w:r>
          </w:p>
        </w:tc>
      </w:tr>
      <w:tr w:rsidR="008B5094" w:rsidRPr="008B5094" w14:paraId="721ACAB5"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D408C4" w14:textId="77777777" w:rsidR="008B5094" w:rsidRPr="008B5094" w:rsidRDefault="008B5094" w:rsidP="008B5094">
            <w:pPr>
              <w:pStyle w:val="NoSpacing"/>
              <w:rPr>
                <w:sz w:val="24"/>
                <w:szCs w:val="24"/>
              </w:rPr>
            </w:pPr>
            <w:r w:rsidRPr="008B5094">
              <w:t>_</w:t>
            </w:r>
            <w:proofErr w:type="spellStart"/>
            <w:r w:rsidRPr="008B5094">
              <w:t>AcceptedAnswerId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6126CF" w14:textId="77777777" w:rsidR="008B5094" w:rsidRPr="008B5094" w:rsidRDefault="008B5094" w:rsidP="008B5094">
            <w:pPr>
              <w:pStyle w:val="NoSpacing"/>
              <w:rPr>
                <w:sz w:val="24"/>
                <w:szCs w:val="24"/>
              </w:rPr>
            </w:pPr>
            <w:r w:rsidRPr="008B5094">
              <w:t>Only if _</w:t>
            </w:r>
            <w:proofErr w:type="spellStart"/>
            <w:r w:rsidRPr="008B5094">
              <w:t>PostTypeId</w:t>
            </w:r>
            <w:proofErr w:type="spellEnd"/>
            <w:r w:rsidRPr="008B5094">
              <w:t xml:space="preserve"> is 1, what is the post id of the answer.</w:t>
            </w:r>
          </w:p>
        </w:tc>
      </w:tr>
      <w:tr w:rsidR="008B5094" w:rsidRPr="008B5094" w14:paraId="19323CD6"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F7718" w14:textId="77777777" w:rsidR="008B5094" w:rsidRPr="008B5094" w:rsidRDefault="008B5094" w:rsidP="008B5094">
            <w:pPr>
              <w:pStyle w:val="NoSpacing"/>
              <w:rPr>
                <w:sz w:val="24"/>
                <w:szCs w:val="24"/>
              </w:rPr>
            </w:pPr>
            <w:r w:rsidRPr="008B5094">
              <w:t>_</w:t>
            </w:r>
            <w:proofErr w:type="spellStart"/>
            <w:r w:rsidRPr="008B5094">
              <w:t>ParentId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E89893" w14:textId="77777777" w:rsidR="008B5094" w:rsidRPr="008B5094" w:rsidRDefault="008B5094" w:rsidP="008B5094">
            <w:pPr>
              <w:pStyle w:val="NoSpacing"/>
              <w:rPr>
                <w:sz w:val="24"/>
                <w:szCs w:val="24"/>
              </w:rPr>
            </w:pPr>
            <w:r w:rsidRPr="008B5094">
              <w:t>Only if _</w:t>
            </w:r>
            <w:proofErr w:type="spellStart"/>
            <w:r w:rsidRPr="008B5094">
              <w:t>PostTypeId</w:t>
            </w:r>
            <w:proofErr w:type="spellEnd"/>
            <w:r w:rsidRPr="008B5094">
              <w:t xml:space="preserve"> is 2, what is the post id of the question.</w:t>
            </w:r>
          </w:p>
        </w:tc>
      </w:tr>
      <w:tr w:rsidR="008B5094" w:rsidRPr="008B5094" w14:paraId="291FCDE8"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5493EB" w14:textId="77777777" w:rsidR="008B5094" w:rsidRPr="008B5094" w:rsidRDefault="008B5094" w:rsidP="008B5094">
            <w:pPr>
              <w:pStyle w:val="NoSpacing"/>
              <w:rPr>
                <w:sz w:val="24"/>
                <w:szCs w:val="24"/>
              </w:rPr>
            </w:pPr>
            <w:r w:rsidRPr="008B5094">
              <w:t>_</w:t>
            </w:r>
            <w:proofErr w:type="spellStart"/>
            <w:r w:rsidRPr="008B5094">
              <w:t>CreationDate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BB5E5C" w14:textId="77777777" w:rsidR="008B5094" w:rsidRPr="008B5094" w:rsidRDefault="008B5094" w:rsidP="008B5094">
            <w:pPr>
              <w:pStyle w:val="NoSpacing"/>
              <w:rPr>
                <w:sz w:val="24"/>
                <w:szCs w:val="24"/>
              </w:rPr>
            </w:pPr>
            <w:r w:rsidRPr="008B5094">
              <w:t>When the post was created.</w:t>
            </w:r>
          </w:p>
        </w:tc>
      </w:tr>
      <w:tr w:rsidR="008B5094" w:rsidRPr="008B5094" w14:paraId="4BBCEE7B"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2B18FE" w14:textId="77777777" w:rsidR="008B5094" w:rsidRPr="008B5094" w:rsidRDefault="008B5094" w:rsidP="008B5094">
            <w:pPr>
              <w:pStyle w:val="NoSpacing"/>
              <w:rPr>
                <w:sz w:val="24"/>
                <w:szCs w:val="24"/>
              </w:rPr>
            </w:pPr>
            <w:r w:rsidRPr="008B5094">
              <w:t>_Score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6AAEB3" w14:textId="77777777" w:rsidR="008B5094" w:rsidRPr="008B5094" w:rsidRDefault="008B5094" w:rsidP="008B5094">
            <w:pPr>
              <w:pStyle w:val="NoSpacing"/>
              <w:rPr>
                <w:sz w:val="24"/>
                <w:szCs w:val="24"/>
              </w:rPr>
            </w:pPr>
            <w:r w:rsidRPr="008B5094">
              <w:t>Total score of the post.</w:t>
            </w:r>
          </w:p>
        </w:tc>
      </w:tr>
      <w:tr w:rsidR="008B5094" w:rsidRPr="008B5094" w14:paraId="4649A95D"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15BC47" w14:textId="77777777" w:rsidR="008B5094" w:rsidRPr="008B5094" w:rsidRDefault="008B5094" w:rsidP="008B5094">
            <w:pPr>
              <w:pStyle w:val="NoSpacing"/>
              <w:rPr>
                <w:sz w:val="24"/>
                <w:szCs w:val="24"/>
              </w:rPr>
            </w:pPr>
            <w:r w:rsidRPr="008B5094">
              <w:t>_</w:t>
            </w:r>
            <w:proofErr w:type="spellStart"/>
            <w:r w:rsidRPr="008B5094">
              <w:t>ViewCount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E4B03C" w14:textId="77777777" w:rsidR="008B5094" w:rsidRPr="008B5094" w:rsidRDefault="008B5094" w:rsidP="008B5094">
            <w:pPr>
              <w:pStyle w:val="NoSpacing"/>
              <w:rPr>
                <w:sz w:val="24"/>
                <w:szCs w:val="24"/>
              </w:rPr>
            </w:pPr>
            <w:r w:rsidRPr="008B5094">
              <w:t>How many users saw the post.</w:t>
            </w:r>
          </w:p>
        </w:tc>
      </w:tr>
      <w:tr w:rsidR="008B5094" w:rsidRPr="008B5094" w14:paraId="547FE7DD"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F33E23" w14:textId="77777777" w:rsidR="008B5094" w:rsidRPr="008B5094" w:rsidRDefault="008B5094" w:rsidP="008B5094">
            <w:pPr>
              <w:pStyle w:val="NoSpacing"/>
              <w:rPr>
                <w:sz w:val="24"/>
                <w:szCs w:val="24"/>
              </w:rPr>
            </w:pPr>
            <w:r w:rsidRPr="008B5094">
              <w:t>_Body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A38707" w14:textId="77777777" w:rsidR="008B5094" w:rsidRPr="008B5094" w:rsidRDefault="008B5094" w:rsidP="008B5094">
            <w:pPr>
              <w:pStyle w:val="NoSpacing"/>
              <w:rPr>
                <w:sz w:val="24"/>
                <w:szCs w:val="24"/>
              </w:rPr>
            </w:pPr>
            <w:r w:rsidRPr="008B5094">
              <w:t>Text of the post.</w:t>
            </w:r>
          </w:p>
        </w:tc>
      </w:tr>
      <w:tr w:rsidR="008B5094" w:rsidRPr="008B5094" w14:paraId="5A2BB8C3"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EEFEB3" w14:textId="77777777" w:rsidR="008B5094" w:rsidRPr="008B5094" w:rsidRDefault="008B5094" w:rsidP="008B5094">
            <w:pPr>
              <w:pStyle w:val="NoSpacing"/>
              <w:rPr>
                <w:sz w:val="24"/>
                <w:szCs w:val="24"/>
              </w:rPr>
            </w:pPr>
            <w:r w:rsidRPr="008B5094">
              <w:t>_</w:t>
            </w:r>
            <w:proofErr w:type="spellStart"/>
            <w:r w:rsidRPr="008B5094">
              <w:t>OwnerUserId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ADE4B4" w14:textId="77777777" w:rsidR="008B5094" w:rsidRPr="008B5094" w:rsidRDefault="008B5094" w:rsidP="008B5094">
            <w:pPr>
              <w:pStyle w:val="NoSpacing"/>
              <w:rPr>
                <w:sz w:val="24"/>
                <w:szCs w:val="24"/>
              </w:rPr>
            </w:pPr>
            <w:r w:rsidRPr="008B5094">
              <w:t>Id of user who created the post.</w:t>
            </w:r>
          </w:p>
        </w:tc>
      </w:tr>
      <w:tr w:rsidR="008B5094" w:rsidRPr="008B5094" w14:paraId="3F565117"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5BF5EB" w14:textId="77777777" w:rsidR="008B5094" w:rsidRPr="008B5094" w:rsidRDefault="008B5094" w:rsidP="008B5094">
            <w:pPr>
              <w:pStyle w:val="NoSpacing"/>
              <w:rPr>
                <w:sz w:val="24"/>
                <w:szCs w:val="24"/>
              </w:rPr>
            </w:pPr>
            <w:r w:rsidRPr="008B5094">
              <w:t>_</w:t>
            </w:r>
            <w:proofErr w:type="spellStart"/>
            <w:r w:rsidRPr="008B5094">
              <w:t>LastEditorUserId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F6137D" w14:textId="77777777" w:rsidR="008B5094" w:rsidRPr="008B5094" w:rsidRDefault="008B5094" w:rsidP="008B5094">
            <w:pPr>
              <w:pStyle w:val="NoSpacing"/>
              <w:rPr>
                <w:sz w:val="24"/>
                <w:szCs w:val="24"/>
              </w:rPr>
            </w:pPr>
            <w:r w:rsidRPr="008B5094">
              <w:t>Id of user who edited the post last.</w:t>
            </w:r>
          </w:p>
        </w:tc>
      </w:tr>
      <w:tr w:rsidR="008B5094" w:rsidRPr="008B5094" w14:paraId="20FB3422" w14:textId="77777777" w:rsidTr="008B50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71BF69" w14:textId="77777777" w:rsidR="008B5094" w:rsidRPr="008B5094" w:rsidRDefault="008B5094" w:rsidP="008B5094">
            <w:pPr>
              <w:pStyle w:val="NoSpacing"/>
              <w:rPr>
                <w:sz w:val="24"/>
                <w:szCs w:val="24"/>
              </w:rPr>
            </w:pPr>
            <w:r w:rsidRPr="008B5094">
              <w:t>_</w:t>
            </w:r>
            <w:proofErr w:type="spellStart"/>
            <w:r w:rsidRPr="008B5094">
              <w:t>LastEditDate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C91A1A" w14:textId="77777777" w:rsidR="008B5094" w:rsidRPr="008B5094" w:rsidRDefault="008B5094" w:rsidP="008B5094">
            <w:pPr>
              <w:pStyle w:val="NoSpacing"/>
              <w:rPr>
                <w:sz w:val="24"/>
                <w:szCs w:val="24"/>
              </w:rPr>
            </w:pPr>
            <w:r w:rsidRPr="008B5094">
              <w:t>When the post was lastly edited.</w:t>
            </w:r>
          </w:p>
        </w:tc>
      </w:tr>
      <w:tr w:rsidR="008B5094" w:rsidRPr="008B5094" w14:paraId="421521BB" w14:textId="77777777" w:rsidTr="008B5094">
        <w:trPr>
          <w:trHeight w:val="28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0BCA46" w14:textId="77777777" w:rsidR="008B5094" w:rsidRPr="008B5094" w:rsidRDefault="008B5094" w:rsidP="008B5094">
            <w:pPr>
              <w:pStyle w:val="NoSpacing"/>
              <w:rPr>
                <w:sz w:val="24"/>
                <w:szCs w:val="24"/>
              </w:rPr>
            </w:pPr>
            <w:r w:rsidRPr="008B5094">
              <w:t>_</w:t>
            </w:r>
            <w:proofErr w:type="spellStart"/>
            <w:r w:rsidRPr="008B5094">
              <w:t>LastActivityDate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5BDC09" w14:textId="77777777" w:rsidR="008B5094" w:rsidRPr="008B5094" w:rsidRDefault="008B5094" w:rsidP="008B5094">
            <w:pPr>
              <w:pStyle w:val="NoSpacing"/>
              <w:rPr>
                <w:sz w:val="24"/>
                <w:szCs w:val="24"/>
              </w:rPr>
            </w:pPr>
            <w:r w:rsidRPr="008B5094">
              <w:t>When there was last activity regards the post (comment/post/..)</w:t>
            </w:r>
          </w:p>
        </w:tc>
      </w:tr>
      <w:tr w:rsidR="008B5094" w:rsidRPr="008B5094" w14:paraId="0867AE3F" w14:textId="77777777" w:rsidTr="008B5094">
        <w:trPr>
          <w:trHeight w:val="28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BE251" w14:textId="77777777" w:rsidR="008B5094" w:rsidRPr="008B5094" w:rsidRDefault="008B5094" w:rsidP="008B5094">
            <w:pPr>
              <w:pStyle w:val="NoSpacing"/>
              <w:rPr>
                <w:sz w:val="24"/>
                <w:szCs w:val="24"/>
              </w:rPr>
            </w:pPr>
            <w:r w:rsidRPr="008B5094">
              <w:t>_Title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62009" w14:textId="77777777" w:rsidR="008B5094" w:rsidRPr="008B5094" w:rsidRDefault="008B5094" w:rsidP="008B5094">
            <w:pPr>
              <w:pStyle w:val="NoSpacing"/>
              <w:rPr>
                <w:sz w:val="24"/>
                <w:szCs w:val="24"/>
              </w:rPr>
            </w:pPr>
            <w:r w:rsidRPr="008B5094">
              <w:t>Title of the post.</w:t>
            </w:r>
          </w:p>
        </w:tc>
      </w:tr>
      <w:tr w:rsidR="008B5094" w:rsidRPr="008B5094" w14:paraId="168C1764" w14:textId="77777777" w:rsidTr="008B5094">
        <w:trPr>
          <w:trHeight w:val="28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946A7A" w14:textId="77777777" w:rsidR="008B5094" w:rsidRPr="008B5094" w:rsidRDefault="008B5094" w:rsidP="008B5094">
            <w:pPr>
              <w:pStyle w:val="NoSpacing"/>
              <w:rPr>
                <w:sz w:val="24"/>
                <w:szCs w:val="24"/>
              </w:rPr>
            </w:pPr>
            <w:r w:rsidRPr="008B5094">
              <w:t>_Tags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C577A7" w14:textId="77777777" w:rsidR="008B5094" w:rsidRPr="008B5094" w:rsidRDefault="008B5094" w:rsidP="008B5094">
            <w:pPr>
              <w:pStyle w:val="NoSpacing"/>
              <w:rPr>
                <w:sz w:val="24"/>
                <w:szCs w:val="24"/>
              </w:rPr>
            </w:pPr>
            <w:r w:rsidRPr="008B5094">
              <w:t>Tags related to the post.</w:t>
            </w:r>
          </w:p>
        </w:tc>
      </w:tr>
      <w:tr w:rsidR="008B5094" w:rsidRPr="008B5094" w14:paraId="4B2819FD" w14:textId="77777777" w:rsidTr="008B5094">
        <w:trPr>
          <w:trHeight w:val="28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6A0304" w14:textId="77777777" w:rsidR="008B5094" w:rsidRPr="008B5094" w:rsidRDefault="008B5094" w:rsidP="008B5094">
            <w:pPr>
              <w:pStyle w:val="NoSpacing"/>
              <w:rPr>
                <w:sz w:val="24"/>
                <w:szCs w:val="24"/>
              </w:rPr>
            </w:pPr>
            <w:r w:rsidRPr="008B5094">
              <w:t>_</w:t>
            </w:r>
            <w:proofErr w:type="spellStart"/>
            <w:r w:rsidRPr="008B5094">
              <w:t>AnswerCount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025FF5" w14:textId="77777777" w:rsidR="008B5094" w:rsidRPr="008B5094" w:rsidRDefault="008B5094" w:rsidP="008B5094">
            <w:pPr>
              <w:pStyle w:val="NoSpacing"/>
              <w:rPr>
                <w:sz w:val="24"/>
                <w:szCs w:val="24"/>
              </w:rPr>
            </w:pPr>
            <w:r w:rsidRPr="008B5094">
              <w:t>How many other posts react to the post.</w:t>
            </w:r>
          </w:p>
        </w:tc>
      </w:tr>
      <w:tr w:rsidR="008B5094" w:rsidRPr="008B5094" w14:paraId="26F00F73" w14:textId="77777777" w:rsidTr="008B5094">
        <w:trPr>
          <w:trHeight w:val="28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9CC89" w14:textId="77777777" w:rsidR="008B5094" w:rsidRPr="008B5094" w:rsidRDefault="008B5094" w:rsidP="008B5094">
            <w:pPr>
              <w:pStyle w:val="NoSpacing"/>
              <w:rPr>
                <w:sz w:val="24"/>
                <w:szCs w:val="24"/>
              </w:rPr>
            </w:pPr>
            <w:r w:rsidRPr="008B5094">
              <w:t>_</w:t>
            </w:r>
            <w:proofErr w:type="spellStart"/>
            <w:r w:rsidRPr="008B5094">
              <w:t>CommentCount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A88480" w14:textId="77777777" w:rsidR="008B5094" w:rsidRPr="008B5094" w:rsidRDefault="008B5094" w:rsidP="008B5094">
            <w:pPr>
              <w:pStyle w:val="NoSpacing"/>
              <w:rPr>
                <w:sz w:val="24"/>
                <w:szCs w:val="24"/>
              </w:rPr>
            </w:pPr>
            <w:r w:rsidRPr="008B5094">
              <w:t>Number of comments related to the post.</w:t>
            </w:r>
          </w:p>
        </w:tc>
      </w:tr>
      <w:tr w:rsidR="008B5094" w:rsidRPr="008B5094" w14:paraId="6EBA0501" w14:textId="77777777" w:rsidTr="008B5094">
        <w:trPr>
          <w:trHeight w:val="28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8D664C" w14:textId="77777777" w:rsidR="008B5094" w:rsidRPr="008B5094" w:rsidRDefault="008B5094" w:rsidP="008B5094">
            <w:pPr>
              <w:pStyle w:val="NoSpacing"/>
              <w:rPr>
                <w:sz w:val="24"/>
                <w:szCs w:val="24"/>
              </w:rPr>
            </w:pPr>
            <w:r w:rsidRPr="008B5094">
              <w:t>_</w:t>
            </w:r>
            <w:proofErr w:type="spellStart"/>
            <w:r w:rsidRPr="008B5094">
              <w:t>FavoriteCount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9A624D" w14:textId="5ED71AD7" w:rsidR="008B5094" w:rsidRPr="008B5094" w:rsidRDefault="008B5094" w:rsidP="008B5094">
            <w:pPr>
              <w:pStyle w:val="NoSpacing"/>
              <w:rPr>
                <w:sz w:val="24"/>
                <w:szCs w:val="24"/>
              </w:rPr>
            </w:pPr>
            <w:r w:rsidRPr="008B5094">
              <w:t>How many times was post marked as favorite.</w:t>
            </w:r>
          </w:p>
        </w:tc>
      </w:tr>
    </w:tbl>
    <w:p w14:paraId="7E88F985" w14:textId="77777777" w:rsidR="0076313A" w:rsidRDefault="0076313A" w:rsidP="0076313A">
      <w:pPr>
        <w:widowControl w:val="0"/>
        <w:autoSpaceDE w:val="0"/>
        <w:autoSpaceDN w:val="0"/>
        <w:adjustRightInd w:val="0"/>
        <w:rPr>
          <w:b/>
          <w:bCs/>
          <w:spacing w:val="24"/>
          <w:kern w:val="1"/>
          <w:sz w:val="24"/>
          <w:szCs w:val="24"/>
        </w:rPr>
      </w:pPr>
    </w:p>
    <w:sectPr w:rsidR="0076313A" w:rsidSect="002B0D50">
      <w:pgSz w:w="12240" w:h="15840"/>
      <w:pgMar w:top="1440" w:right="2160" w:bottom="1440" w:left="216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844EA6"/>
    <w:multiLevelType w:val="multilevel"/>
    <w:tmpl w:val="15047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18C342E"/>
    <w:multiLevelType w:val="multilevel"/>
    <w:tmpl w:val="5498A4C6"/>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567299E"/>
    <w:multiLevelType w:val="multilevel"/>
    <w:tmpl w:val="8F4A7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5A16CA"/>
    <w:multiLevelType w:val="hybridMultilevel"/>
    <w:tmpl w:val="CD2A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41F71C0"/>
    <w:multiLevelType w:val="hybridMultilevel"/>
    <w:tmpl w:val="4544A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4108EF"/>
    <w:multiLevelType w:val="multilevel"/>
    <w:tmpl w:val="5498A4C6"/>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13"/>
  </w:num>
  <w:num w:numId="6">
    <w:abstractNumId w:val="16"/>
  </w:num>
  <w:num w:numId="7">
    <w:abstractNumId w:val="9"/>
  </w:num>
  <w:num w:numId="8">
    <w:abstractNumId w:val="4"/>
  </w:num>
  <w:num w:numId="9">
    <w:abstractNumId w:val="14"/>
  </w:num>
  <w:num w:numId="10">
    <w:abstractNumId w:val="17"/>
  </w:num>
  <w:num w:numId="11">
    <w:abstractNumId w:val="6"/>
  </w:num>
  <w:num w:numId="12">
    <w:abstractNumId w:val="12"/>
  </w:num>
  <w:num w:numId="13">
    <w:abstractNumId w:val="7"/>
  </w:num>
  <w:num w:numId="14">
    <w:abstractNumId w:val="8"/>
  </w:num>
  <w:num w:numId="15">
    <w:abstractNumId w:val="15"/>
  </w:num>
  <w:num w:numId="16">
    <w:abstractNumId w:val="10"/>
  </w:num>
  <w:num w:numId="17">
    <w:abstractNumId w:val="5"/>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011E"/>
    <w:rsid w:val="000446EB"/>
    <w:rsid w:val="000518EA"/>
    <w:rsid w:val="000641DD"/>
    <w:rsid w:val="000F01CE"/>
    <w:rsid w:val="0012011E"/>
    <w:rsid w:val="0023770D"/>
    <w:rsid w:val="002B0D50"/>
    <w:rsid w:val="002C4D5F"/>
    <w:rsid w:val="002D0824"/>
    <w:rsid w:val="003B201E"/>
    <w:rsid w:val="004924C5"/>
    <w:rsid w:val="00535460"/>
    <w:rsid w:val="005C6C4B"/>
    <w:rsid w:val="00642E35"/>
    <w:rsid w:val="0076313A"/>
    <w:rsid w:val="008304B0"/>
    <w:rsid w:val="008A4868"/>
    <w:rsid w:val="008B5094"/>
    <w:rsid w:val="00941EBB"/>
    <w:rsid w:val="0097705D"/>
    <w:rsid w:val="009A6637"/>
    <w:rsid w:val="00A667B5"/>
    <w:rsid w:val="00AF05D4"/>
    <w:rsid w:val="00B53467"/>
    <w:rsid w:val="00BC1C8D"/>
    <w:rsid w:val="00C37B9B"/>
    <w:rsid w:val="00C71ADE"/>
    <w:rsid w:val="00C8483F"/>
    <w:rsid w:val="00CB60F5"/>
    <w:rsid w:val="00CD4CC7"/>
    <w:rsid w:val="00D552D6"/>
    <w:rsid w:val="00DB0664"/>
    <w:rsid w:val="00F46E00"/>
    <w:rsid w:val="00FB5B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0D50"/>
    <w:pPr>
      <w:spacing w:before="120" w:after="120"/>
      <w:jc w:val="both"/>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011E"/>
    <w:rPr>
      <w:rFonts w:cs="Times New Roman"/>
    </w:rPr>
  </w:style>
  <w:style w:type="character" w:styleId="Hyperlink">
    <w:name w:val="Hyperlink"/>
    <w:basedOn w:val="DefaultParagraphFont"/>
    <w:uiPriority w:val="99"/>
    <w:unhideWhenUsed/>
    <w:rsid w:val="00DB0664"/>
    <w:rPr>
      <w:color w:val="0000FF" w:themeColor="hyperlink"/>
      <w:u w:val="single"/>
    </w:rPr>
  </w:style>
  <w:style w:type="table" w:styleId="TableGrid">
    <w:name w:val="Table Grid"/>
    <w:basedOn w:val="TableNormal"/>
    <w:uiPriority w:val="59"/>
    <w:rsid w:val="00CB60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B0D50"/>
    <w:pPr>
      <w:ind w:left="720"/>
      <w:contextualSpacing/>
    </w:pPr>
  </w:style>
  <w:style w:type="paragraph" w:styleId="NormalWeb">
    <w:name w:val="Normal (Web)"/>
    <w:basedOn w:val="Normal"/>
    <w:uiPriority w:val="99"/>
    <w:unhideWhenUsed/>
    <w:rsid w:val="002B0D50"/>
    <w:pPr>
      <w:spacing w:before="100" w:beforeAutospacing="1" w:after="100" w:afterAutospacing="1"/>
    </w:pPr>
    <w:rPr>
      <w:sz w:val="24"/>
      <w:szCs w:val="24"/>
    </w:rPr>
  </w:style>
  <w:style w:type="character" w:styleId="FollowedHyperlink">
    <w:name w:val="FollowedHyperlink"/>
    <w:basedOn w:val="DefaultParagraphFont"/>
    <w:uiPriority w:val="99"/>
    <w:semiHidden/>
    <w:unhideWhenUsed/>
    <w:rsid w:val="008A4868"/>
    <w:rPr>
      <w:color w:val="800080" w:themeColor="followedHyperlink"/>
      <w:u w:val="single"/>
    </w:rPr>
  </w:style>
  <w:style w:type="paragraph" w:styleId="Caption">
    <w:name w:val="caption"/>
    <w:basedOn w:val="Normal"/>
    <w:next w:val="Normal"/>
    <w:uiPriority w:val="35"/>
    <w:unhideWhenUsed/>
    <w:qFormat/>
    <w:rsid w:val="008A4868"/>
    <w:pPr>
      <w:spacing w:before="0" w:after="200"/>
    </w:pPr>
    <w:rPr>
      <w:i/>
      <w:iCs/>
      <w:color w:val="1F497D" w:themeColor="text2"/>
      <w:sz w:val="18"/>
      <w:szCs w:val="18"/>
    </w:rPr>
  </w:style>
  <w:style w:type="paragraph" w:styleId="Revision">
    <w:name w:val="Revision"/>
    <w:hidden/>
    <w:uiPriority w:val="99"/>
    <w:semiHidden/>
    <w:rsid w:val="00C8483F"/>
    <w:rPr>
      <w:sz w:val="22"/>
    </w:rPr>
  </w:style>
  <w:style w:type="paragraph" w:styleId="NoSpacing">
    <w:name w:val="No Spacing"/>
    <w:uiPriority w:val="1"/>
    <w:qFormat/>
    <w:rsid w:val="00C37B9B"/>
    <w:pPr>
      <w:jc w:val="both"/>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700431">
      <w:bodyDiv w:val="1"/>
      <w:marLeft w:val="0"/>
      <w:marRight w:val="0"/>
      <w:marTop w:val="0"/>
      <w:marBottom w:val="0"/>
      <w:divBdr>
        <w:top w:val="none" w:sz="0" w:space="0" w:color="auto"/>
        <w:left w:val="none" w:sz="0" w:space="0" w:color="auto"/>
        <w:bottom w:val="none" w:sz="0" w:space="0" w:color="auto"/>
        <w:right w:val="none" w:sz="0" w:space="0" w:color="auto"/>
      </w:divBdr>
    </w:div>
    <w:div w:id="993533464">
      <w:bodyDiv w:val="1"/>
      <w:marLeft w:val="0"/>
      <w:marRight w:val="0"/>
      <w:marTop w:val="0"/>
      <w:marBottom w:val="0"/>
      <w:divBdr>
        <w:top w:val="none" w:sz="0" w:space="0" w:color="auto"/>
        <w:left w:val="none" w:sz="0" w:space="0" w:color="auto"/>
        <w:bottom w:val="none" w:sz="0" w:space="0" w:color="auto"/>
        <w:right w:val="none" w:sz="0" w:space="0" w:color="auto"/>
      </w:divBdr>
    </w:div>
    <w:div w:id="1598560996">
      <w:bodyDiv w:val="1"/>
      <w:marLeft w:val="0"/>
      <w:marRight w:val="0"/>
      <w:marTop w:val="0"/>
      <w:marBottom w:val="0"/>
      <w:divBdr>
        <w:top w:val="none" w:sz="0" w:space="0" w:color="auto"/>
        <w:left w:val="none" w:sz="0" w:space="0" w:color="auto"/>
        <w:bottom w:val="none" w:sz="0" w:space="0" w:color="auto"/>
        <w:right w:val="none" w:sz="0" w:space="0" w:color="auto"/>
      </w:divBdr>
      <w:divsChild>
        <w:div w:id="1396926651">
          <w:marLeft w:val="0"/>
          <w:marRight w:val="0"/>
          <w:marTop w:val="0"/>
          <w:marBottom w:val="0"/>
          <w:divBdr>
            <w:top w:val="none" w:sz="0" w:space="0" w:color="auto"/>
            <w:left w:val="none" w:sz="0" w:space="0" w:color="auto"/>
            <w:bottom w:val="none" w:sz="0" w:space="0" w:color="auto"/>
            <w:right w:val="none" w:sz="0" w:space="0" w:color="auto"/>
          </w:divBdr>
        </w:div>
        <w:div w:id="1889492305">
          <w:marLeft w:val="0"/>
          <w:marRight w:val="0"/>
          <w:marTop w:val="0"/>
          <w:marBottom w:val="0"/>
          <w:divBdr>
            <w:top w:val="none" w:sz="0" w:space="0" w:color="auto"/>
            <w:left w:val="none" w:sz="0" w:space="0" w:color="auto"/>
            <w:bottom w:val="none" w:sz="0" w:space="0" w:color="auto"/>
            <w:right w:val="none" w:sz="0" w:space="0" w:color="auto"/>
          </w:divBdr>
        </w:div>
        <w:div w:id="1471708754">
          <w:marLeft w:val="0"/>
          <w:marRight w:val="0"/>
          <w:marTop w:val="0"/>
          <w:marBottom w:val="0"/>
          <w:divBdr>
            <w:top w:val="none" w:sz="0" w:space="0" w:color="auto"/>
            <w:left w:val="none" w:sz="0" w:space="0" w:color="auto"/>
            <w:bottom w:val="none" w:sz="0" w:space="0" w:color="auto"/>
            <w:right w:val="none" w:sz="0" w:space="0" w:color="auto"/>
          </w:divBdr>
        </w:div>
        <w:div w:id="1512798337">
          <w:marLeft w:val="0"/>
          <w:marRight w:val="0"/>
          <w:marTop w:val="0"/>
          <w:marBottom w:val="0"/>
          <w:divBdr>
            <w:top w:val="none" w:sz="0" w:space="0" w:color="auto"/>
            <w:left w:val="none" w:sz="0" w:space="0" w:color="auto"/>
            <w:bottom w:val="none" w:sz="0" w:space="0" w:color="auto"/>
            <w:right w:val="none" w:sz="0" w:space="0" w:color="auto"/>
          </w:divBdr>
        </w:div>
        <w:div w:id="390932905">
          <w:marLeft w:val="0"/>
          <w:marRight w:val="0"/>
          <w:marTop w:val="0"/>
          <w:marBottom w:val="0"/>
          <w:divBdr>
            <w:top w:val="none" w:sz="0" w:space="0" w:color="auto"/>
            <w:left w:val="none" w:sz="0" w:space="0" w:color="auto"/>
            <w:bottom w:val="none" w:sz="0" w:space="0" w:color="auto"/>
            <w:right w:val="none" w:sz="0" w:space="0" w:color="auto"/>
          </w:divBdr>
        </w:div>
      </w:divsChild>
    </w:div>
    <w:div w:id="1704331517">
      <w:bodyDiv w:val="1"/>
      <w:marLeft w:val="0"/>
      <w:marRight w:val="0"/>
      <w:marTop w:val="0"/>
      <w:marBottom w:val="0"/>
      <w:divBdr>
        <w:top w:val="none" w:sz="0" w:space="0" w:color="auto"/>
        <w:left w:val="none" w:sz="0" w:space="0" w:color="auto"/>
        <w:bottom w:val="none" w:sz="0" w:space="0" w:color="auto"/>
        <w:right w:val="none" w:sz="0" w:space="0" w:color="auto"/>
      </w:divBdr>
    </w:div>
    <w:div w:id="1941720507">
      <w:bodyDiv w:val="1"/>
      <w:marLeft w:val="0"/>
      <w:marRight w:val="0"/>
      <w:marTop w:val="0"/>
      <w:marBottom w:val="0"/>
      <w:divBdr>
        <w:top w:val="none" w:sz="0" w:space="0" w:color="auto"/>
        <w:left w:val="none" w:sz="0" w:space="0" w:color="auto"/>
        <w:bottom w:val="none" w:sz="0" w:space="0" w:color="auto"/>
        <w:right w:val="none" w:sz="0" w:space="0" w:color="auto"/>
      </w:divBdr>
      <w:divsChild>
        <w:div w:id="1792043514">
          <w:marLeft w:val="0"/>
          <w:marRight w:val="0"/>
          <w:marTop w:val="0"/>
          <w:marBottom w:val="0"/>
          <w:divBdr>
            <w:top w:val="none" w:sz="0" w:space="0" w:color="auto"/>
            <w:left w:val="none" w:sz="0" w:space="0" w:color="auto"/>
            <w:bottom w:val="none" w:sz="0" w:space="0" w:color="auto"/>
            <w:right w:val="none" w:sz="0" w:space="0" w:color="auto"/>
          </w:divBdr>
        </w:div>
        <w:div w:id="1454127989">
          <w:marLeft w:val="0"/>
          <w:marRight w:val="0"/>
          <w:marTop w:val="0"/>
          <w:marBottom w:val="0"/>
          <w:divBdr>
            <w:top w:val="none" w:sz="0" w:space="0" w:color="auto"/>
            <w:left w:val="none" w:sz="0" w:space="0" w:color="auto"/>
            <w:bottom w:val="none" w:sz="0" w:space="0" w:color="auto"/>
            <w:right w:val="none" w:sz="0" w:space="0" w:color="auto"/>
          </w:divBdr>
        </w:div>
        <w:div w:id="1852181902">
          <w:marLeft w:val="0"/>
          <w:marRight w:val="0"/>
          <w:marTop w:val="0"/>
          <w:marBottom w:val="0"/>
          <w:divBdr>
            <w:top w:val="none" w:sz="0" w:space="0" w:color="auto"/>
            <w:left w:val="none" w:sz="0" w:space="0" w:color="auto"/>
            <w:bottom w:val="none" w:sz="0" w:space="0" w:color="auto"/>
            <w:right w:val="none" w:sz="0" w:space="0" w:color="auto"/>
          </w:divBdr>
        </w:div>
        <w:div w:id="1987707090">
          <w:marLeft w:val="0"/>
          <w:marRight w:val="0"/>
          <w:marTop w:val="0"/>
          <w:marBottom w:val="0"/>
          <w:divBdr>
            <w:top w:val="none" w:sz="0" w:space="0" w:color="auto"/>
            <w:left w:val="none" w:sz="0" w:space="0" w:color="auto"/>
            <w:bottom w:val="none" w:sz="0" w:space="0" w:color="auto"/>
            <w:right w:val="none" w:sz="0" w:space="0" w:color="auto"/>
          </w:divBdr>
        </w:div>
        <w:div w:id="2023897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11</Pages>
  <Words>2412</Words>
  <Characters>13755</Characters>
  <Application>Microsoft Macintosh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16135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Kral, Miroslav</cp:lastModifiedBy>
  <cp:revision>4</cp:revision>
  <dcterms:created xsi:type="dcterms:W3CDTF">2016-04-14T22:48:00Z</dcterms:created>
  <dcterms:modified xsi:type="dcterms:W3CDTF">2016-04-15T18:14:00Z</dcterms:modified>
</cp:coreProperties>
</file>